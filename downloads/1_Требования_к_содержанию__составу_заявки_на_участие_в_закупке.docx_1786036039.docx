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099" w:rsidRPr="00B935C6" w:rsidRDefault="006D5848" w:rsidP="00D82099">
      <w:pPr>
        <w:keepNext/>
        <w:keepLines/>
        <w:suppressLineNumbers/>
        <w:ind w:firstLine="680"/>
        <w:jc w:val="center"/>
        <w:rPr>
          <w:rFonts w:ascii="Liberation Serif" w:hAnsi="Liberation Serif" w:cs="Liberation Serif"/>
          <w:b/>
          <w:kern w:val="1"/>
          <w:sz w:val="22"/>
          <w:szCs w:val="22"/>
        </w:rPr>
      </w:pPr>
    </w:p>
    <w:p w:rsidR="00387744" w:rsidRDefault="007B3B59" w:rsidP="0035698A">
      <w:pPr>
        <w:keepLines/>
        <w:suppressLineNumbers/>
        <w:contextualSpacing/>
        <w:jc w:val="center"/>
        <w:rPr>
          <w:rFonts w:ascii="Liberation Serif" w:hAnsi="Liberation Serif" w:cs="Liberation Serif"/>
          <w:b/>
          <w:caps/>
          <w:kern w:val="1"/>
          <w:sz w:val="22"/>
          <w:szCs w:val="22"/>
        </w:rPr>
      </w:pPr>
      <w:r>
        <w:rPr>
          <w:rFonts w:ascii="Liberation Serif" w:hAnsi="Liberation Serif" w:cs="Liberation Serif"/>
          <w:b/>
          <w:caps/>
          <w:kern w:val="1"/>
          <w:sz w:val="22"/>
          <w:szCs w:val="22"/>
        </w:rPr>
        <w:t>ЗАПРОС КОТИРОВОК В ЭЛЕКТРОННОЙ ФОРМЕ</w:t>
      </w:r>
    </w:p>
    <w:p w:rsidR="0035698A" w:rsidRDefault="0035698A" w:rsidP="0035698A">
      <w:pPr>
        <w:keepLines/>
        <w:suppressLineNumbers/>
        <w:contextualSpacing/>
        <w:jc w:val="center"/>
        <w:rPr>
          <w:rFonts w:ascii="Liberation Serif" w:hAnsi="Liberation Serif" w:cs="Liberation Serif"/>
          <w:b/>
          <w:caps/>
          <w:kern w:val="1"/>
          <w:sz w:val="22"/>
          <w:szCs w:val="22"/>
        </w:rPr>
      </w:pPr>
    </w:p>
    <w:p w:rsidR="006002F6" w:rsidRPr="00B935C6" w:rsidRDefault="007B3B59" w:rsidP="0035698A">
      <w:pPr>
        <w:keepLines/>
        <w:suppressLineNumbers/>
        <w:contextualSpacing/>
        <w:jc w:val="center"/>
        <w:rPr>
          <w:rFonts w:ascii="Liberation Serif" w:hAnsi="Liberation Serif" w:cs="Liberation Serif"/>
          <w:b/>
          <w:caps/>
          <w:kern w:val="1"/>
          <w:sz w:val="22"/>
          <w:szCs w:val="22"/>
        </w:rPr>
      </w:pPr>
      <w:r w:rsidRPr="00B935C6">
        <w:rPr>
          <w:rFonts w:ascii="Liberation Serif" w:hAnsi="Liberation Serif" w:cs="Liberation Serif"/>
          <w:b/>
          <w:caps/>
          <w:kern w:val="1"/>
          <w:sz w:val="22"/>
          <w:szCs w:val="22"/>
        </w:rPr>
        <w:t>требования к содержанию, составу заявки на участие в закупке</w:t>
      </w:r>
      <w:r w:rsidRPr="00B935C6">
        <w:rPr>
          <w:sz w:val="22"/>
          <w:szCs w:val="22"/>
        </w:rPr>
        <w:t xml:space="preserve"> </w:t>
      </w:r>
      <w:r w:rsidRPr="00B935C6">
        <w:rPr>
          <w:b/>
          <w:sz w:val="22"/>
          <w:szCs w:val="22"/>
        </w:rPr>
        <w:t>И</w:t>
      </w:r>
      <w:r w:rsidRPr="00B935C6">
        <w:rPr>
          <w:sz w:val="22"/>
          <w:szCs w:val="22"/>
        </w:rPr>
        <w:t xml:space="preserve"> </w:t>
      </w:r>
      <w:r w:rsidRPr="00B935C6">
        <w:rPr>
          <w:rFonts w:ascii="Liberation Serif" w:hAnsi="Liberation Serif" w:cs="Liberation Serif"/>
          <w:b/>
          <w:caps/>
          <w:kern w:val="1"/>
          <w:sz w:val="22"/>
          <w:szCs w:val="22"/>
        </w:rPr>
        <w:t xml:space="preserve">Инструкция по ее заполнению </w:t>
      </w:r>
    </w:p>
    <w:p w:rsidR="00BE2CD5" w:rsidRDefault="007B3B59" w:rsidP="00D82099">
      <w:pPr>
        <w:keepLines/>
        <w:suppressLineNumbers/>
        <w:contextualSpacing/>
        <w:jc w:val="center"/>
        <w:rPr>
          <w:rFonts w:ascii="Liberation Serif" w:hAnsi="Liberation Serif" w:cs="Liberation Serif"/>
          <w:b/>
          <w:caps/>
          <w:kern w:val="1"/>
          <w:sz w:val="22"/>
          <w:szCs w:val="22"/>
        </w:rPr>
      </w:pPr>
      <w:r w:rsidRPr="00B935C6">
        <w:rPr>
          <w:rFonts w:ascii="Liberation Serif" w:hAnsi="Liberation Serif" w:cs="Liberation Serif"/>
          <w:b/>
          <w:caps/>
          <w:kern w:val="1"/>
          <w:sz w:val="22"/>
          <w:szCs w:val="22"/>
        </w:rPr>
        <w:t>ОБЪЕКТ ЗАКУПКИ</w:t>
      </w:r>
    </w:p>
    <w:p w:rsidR="0035698A" w:rsidRDefault="0035698A" w:rsidP="00D82099">
      <w:pPr>
        <w:keepLines/>
        <w:suppressLineNumbers/>
        <w:jc w:val="center"/>
        <w:rPr>
          <w:rFonts w:ascii="Liberation Serif" w:hAnsi="Liberation Serif" w:cs="Liberation Serif"/>
          <w:b/>
          <w:caps/>
          <w:kern w:val="1"/>
          <w:sz w:val="22"/>
          <w:szCs w:val="22"/>
        </w:rPr>
      </w:pPr>
    </w:p>
    <w:p w:rsidR="0014198F" w:rsidRPr="0014198F" w:rsidRDefault="0014198F" w:rsidP="0035698A">
      <w:pPr>
        <w:keepLines/>
        <w:suppressLineNumbers/>
        <w:jc w:val="center"/>
        <w:rPr>
          <w:rFonts w:ascii="Liberation Serif" w:hAnsi="Liberation Serif" w:cs="Liberation Serif"/>
          <w:sz w:val="22"/>
          <w:szCs w:val="22"/>
        </w:rPr>
      </w:pPr>
      <w:bookmarkStart w:id="0" w:name="org_type"/>
      <w:bookmarkStart w:id="1" w:name="small_owner"/>
      <w:bookmarkEnd w:id="0"/>
      <w:bookmarkEnd w:id="1"/>
      <w:r w:rsidRPr="0014198F">
        <w:rPr>
          <w:rFonts w:ascii="Liberation Serif" w:hAnsi="Liberation Serif" w:cs="Liberation Serif"/>
          <w:sz w:val="22"/>
          <w:szCs w:val="22"/>
        </w:rPr>
        <w:t>Оказание услуг по техническому обслуживанию систем вентиляции в зданиях ФГБОУ ВО Уральский ГАУ</w:t>
      </w:r>
    </w:p>
    <w:p w:rsidR="0014198F" w:rsidRDefault="0014198F" w:rsidP="0035698A">
      <w:pPr>
        <w:keepLines/>
        <w:suppressLineNumbers/>
        <w:jc w:val="center"/>
        <w:rPr>
          <w:rFonts w:ascii="Liberation Serif" w:hAnsi="Liberation Serif" w:cs="Liberation Serif"/>
          <w:b/>
          <w:sz w:val="22"/>
          <w:szCs w:val="22"/>
        </w:rPr>
      </w:pPr>
    </w:p>
    <w:p w:rsidR="0035698A" w:rsidRPr="00B935C6" w:rsidRDefault="0035698A" w:rsidP="0035698A">
      <w:pPr>
        <w:keepLines/>
        <w:suppressLineNumbers/>
        <w:jc w:val="center"/>
        <w:rPr>
          <w:rFonts w:ascii="Liberation Serif" w:hAnsi="Liberation Serif" w:cs="Liberation Serif"/>
          <w:b/>
          <w:caps/>
          <w:kern w:val="1"/>
          <w:sz w:val="22"/>
          <w:szCs w:val="22"/>
        </w:rPr>
      </w:pPr>
      <w:r w:rsidRPr="00176CB9">
        <w:rPr>
          <w:rFonts w:ascii="Liberation Serif" w:hAnsi="Liberation Serif" w:cs="Liberation Serif"/>
          <w:b/>
          <w:sz w:val="22"/>
          <w:szCs w:val="22"/>
        </w:rPr>
        <w:t>Идентификационный код закупки:</w:t>
      </w:r>
      <w:r w:rsidRPr="00070BD6">
        <w:rPr>
          <w:rFonts w:ascii="Liberation Serif" w:hAnsi="Liberation Serif" w:cs="Liberation Serif"/>
          <w:b/>
          <w:sz w:val="22"/>
          <w:szCs w:val="22"/>
        </w:rPr>
        <w:t xml:space="preserve"> </w:t>
      </w:r>
      <w:r w:rsidR="006D5848" w:rsidRPr="006D5848">
        <w:t>261666</w:t>
      </w:r>
      <w:bookmarkStart w:id="2" w:name="_GoBack"/>
      <w:bookmarkEnd w:id="2"/>
      <w:r w:rsidR="006D5848" w:rsidRPr="006D5848">
        <w:t>000863166700100100600017120244</w:t>
      </w:r>
    </w:p>
    <w:tbl>
      <w:tblPr>
        <w:tblpPr w:leftFromText="180" w:rightFromText="180" w:vertAnchor="text" w:horzAnchor="margin" w:tblpXSpec="center" w:tblpY="789"/>
        <w:tblW w:w="4833" w:type="pct"/>
        <w:tblLook w:val="0000" w:firstRow="0" w:lastRow="0" w:firstColumn="0" w:lastColumn="0" w:noHBand="0" w:noVBand="0"/>
      </w:tblPr>
      <w:tblGrid>
        <w:gridCol w:w="14884"/>
      </w:tblGrid>
      <w:tr w:rsidR="00FE70EA" w:rsidTr="00FE70EA">
        <w:trPr>
          <w:trHeight w:val="1088"/>
        </w:trPr>
        <w:tc>
          <w:tcPr>
            <w:tcW w:w="5000" w:type="pct"/>
          </w:tcPr>
          <w:p w:rsidR="00FE70EA" w:rsidRPr="00586E88" w:rsidRDefault="00FE70EA" w:rsidP="0035698A">
            <w:pPr>
              <w:pStyle w:val="a9"/>
              <w:rPr>
                <w:b/>
                <w:bCs/>
                <w:iCs/>
              </w:rPr>
            </w:pPr>
            <w:bookmarkStart w:id="3" w:name="organizer"/>
            <w:bookmarkEnd w:id="3"/>
          </w:p>
          <w:p w:rsidR="00FE70EA" w:rsidRPr="00586E88" w:rsidRDefault="00FE70EA" w:rsidP="0035698A">
            <w:pPr>
              <w:pStyle w:val="a9"/>
              <w:rPr>
                <w:b/>
                <w:bCs/>
                <w:iCs/>
              </w:rPr>
            </w:pPr>
            <w:r w:rsidRPr="00586E88">
              <w:rPr>
                <w:b/>
                <w:bCs/>
                <w:iCs/>
              </w:rPr>
              <w:t>Наименование, место нахождения, почтовый адрес, адрес электронной почты, номер контактного телефона, ответственное должностное лицо заказчика:</w:t>
            </w:r>
          </w:p>
          <w:p w:rsidR="00FE70EA" w:rsidRDefault="00FE70EA" w:rsidP="0035698A">
            <w:pPr>
              <w:jc w:val="both"/>
            </w:pPr>
            <w:r w:rsidRPr="00586E88">
              <w:t>федеральное государственное бюджетное образовательное учреждение высшего образования «Уральский госуда</w:t>
            </w:r>
            <w:r>
              <w:t>рственный аграрный университет»</w:t>
            </w:r>
          </w:p>
          <w:p w:rsidR="00FE70EA" w:rsidRPr="00586E88" w:rsidRDefault="00FE70EA" w:rsidP="0035698A">
            <w:pPr>
              <w:jc w:val="both"/>
              <w:rPr>
                <w:color w:val="000080"/>
              </w:rPr>
            </w:pPr>
          </w:p>
          <w:p w:rsidR="00FE70EA" w:rsidRPr="00586E88" w:rsidRDefault="00FE70EA" w:rsidP="0035698A">
            <w:pPr>
              <w:jc w:val="both"/>
            </w:pPr>
            <w:r w:rsidRPr="00586E88">
              <w:rPr>
                <w:b/>
              </w:rPr>
              <w:t>Место нахождения Заказчика:</w:t>
            </w:r>
            <w:r w:rsidRPr="00586E88">
              <w:t xml:space="preserve"> Российская Федерация, г. Екатеринбург, ул. Карла Либкнехта,42. </w:t>
            </w:r>
          </w:p>
          <w:p w:rsidR="00FE70EA" w:rsidRPr="00586E88" w:rsidRDefault="00FE70EA" w:rsidP="0035698A">
            <w:pPr>
              <w:tabs>
                <w:tab w:val="num" w:pos="390"/>
              </w:tabs>
              <w:jc w:val="both"/>
            </w:pPr>
            <w:r w:rsidRPr="00586E88">
              <w:rPr>
                <w:b/>
              </w:rPr>
              <w:t xml:space="preserve">Почтовый адрес Заказчика: </w:t>
            </w:r>
            <w:r w:rsidRPr="00586E88">
              <w:t>620075, Свердловская область, г. Екатеринбург, ул. Карла Либкнехта, 42;</w:t>
            </w:r>
          </w:p>
          <w:p w:rsidR="00FE70EA" w:rsidRPr="00586E88" w:rsidRDefault="00FE70EA" w:rsidP="0035698A">
            <w:pPr>
              <w:pStyle w:val="15"/>
              <w:spacing w:after="60"/>
              <w:ind w:right="0"/>
              <w:jc w:val="both"/>
              <w:rPr>
                <w:color w:val="000080"/>
                <w:sz w:val="24"/>
                <w:szCs w:val="24"/>
              </w:rPr>
            </w:pPr>
            <w:r w:rsidRPr="00586E88">
              <w:rPr>
                <w:sz w:val="24"/>
                <w:szCs w:val="24"/>
              </w:rPr>
              <w:t xml:space="preserve">Адрес электронной почты: </w:t>
            </w:r>
            <w:r w:rsidRPr="00586E88">
              <w:rPr>
                <w:b w:val="0"/>
                <w:sz w:val="24"/>
                <w:szCs w:val="24"/>
              </w:rPr>
              <w:t>ogz5201@</w:t>
            </w:r>
            <w:r w:rsidRPr="00586E88">
              <w:rPr>
                <w:b w:val="0"/>
                <w:sz w:val="24"/>
                <w:szCs w:val="24"/>
                <w:lang w:val="en-US"/>
              </w:rPr>
              <w:t>mail</w:t>
            </w:r>
            <w:r w:rsidRPr="00586E88">
              <w:rPr>
                <w:b w:val="0"/>
                <w:sz w:val="24"/>
                <w:szCs w:val="24"/>
              </w:rPr>
              <w:t>.</w:t>
            </w:r>
            <w:proofErr w:type="spellStart"/>
            <w:r w:rsidRPr="00586E88">
              <w:rPr>
                <w:b w:val="0"/>
                <w:sz w:val="24"/>
                <w:szCs w:val="24"/>
              </w:rPr>
              <w:t>ru</w:t>
            </w:r>
            <w:proofErr w:type="spellEnd"/>
            <w:r w:rsidRPr="00586E88">
              <w:rPr>
                <w:b w:val="0"/>
                <w:sz w:val="24"/>
                <w:szCs w:val="24"/>
              </w:rPr>
              <w:t xml:space="preserve">, </w:t>
            </w:r>
            <w:r w:rsidRPr="00586E88">
              <w:rPr>
                <w:rStyle w:val="a4"/>
                <w:b w:val="0"/>
                <w:sz w:val="24"/>
                <w:szCs w:val="24"/>
              </w:rPr>
              <w:t>ogz5201@</w:t>
            </w:r>
            <w:proofErr w:type="spellStart"/>
            <w:r w:rsidRPr="00586E88">
              <w:rPr>
                <w:rStyle w:val="a4"/>
                <w:b w:val="0"/>
                <w:sz w:val="24"/>
                <w:szCs w:val="24"/>
                <w:lang w:val="en-US"/>
              </w:rPr>
              <w:t>urgau</w:t>
            </w:r>
            <w:proofErr w:type="spellEnd"/>
            <w:r w:rsidRPr="00586E88">
              <w:rPr>
                <w:rStyle w:val="a4"/>
                <w:b w:val="0"/>
                <w:sz w:val="24"/>
                <w:szCs w:val="24"/>
              </w:rPr>
              <w:t>.r</w:t>
            </w:r>
            <w:r w:rsidRPr="00586E88">
              <w:rPr>
                <w:rStyle w:val="a4"/>
                <w:b w:val="0"/>
                <w:sz w:val="24"/>
                <w:szCs w:val="24"/>
                <w:lang w:val="en-US"/>
              </w:rPr>
              <w:t>u</w:t>
            </w:r>
          </w:p>
          <w:p w:rsidR="00FE70EA" w:rsidRPr="00586E88" w:rsidRDefault="00FE70EA" w:rsidP="0035698A">
            <w:pPr>
              <w:jc w:val="both"/>
            </w:pPr>
            <w:r w:rsidRPr="00586E88">
              <w:rPr>
                <w:b/>
              </w:rPr>
              <w:t xml:space="preserve">Номера контактных телефонов Заказчика/факс: </w:t>
            </w:r>
            <w:r w:rsidRPr="00586E88">
              <w:t>3715083/</w:t>
            </w:r>
            <w:r>
              <w:t xml:space="preserve"> </w:t>
            </w:r>
            <w:r w:rsidRPr="00586E88">
              <w:t>+7 (343) 221-41-47.</w:t>
            </w:r>
          </w:p>
          <w:p w:rsidR="00FE70EA" w:rsidRPr="00586E88" w:rsidRDefault="00FE70EA" w:rsidP="0035698A">
            <w:pPr>
              <w:jc w:val="both"/>
            </w:pPr>
          </w:p>
          <w:p w:rsidR="00FE70EA" w:rsidRDefault="00FE70EA" w:rsidP="0035698A">
            <w:pPr>
              <w:snapToGrid w:val="0"/>
              <w:rPr>
                <w:rFonts w:ascii="Liberation Serif" w:hAnsi="Liberation Serif" w:cs="Liberation Serif"/>
                <w:b/>
                <w:szCs w:val="22"/>
              </w:rPr>
            </w:pPr>
            <w:r w:rsidRPr="00586E88">
              <w:rPr>
                <w:rFonts w:ascii="Liberation Serif" w:hAnsi="Liberation Serif" w:cs="Liberation Serif"/>
                <w:b/>
                <w:szCs w:val="22"/>
              </w:rPr>
              <w:t>Ответственное должностное лицо</w:t>
            </w:r>
            <w:r>
              <w:rPr>
                <w:rFonts w:ascii="Liberation Serif" w:hAnsi="Liberation Serif" w:cs="Liberation Serif"/>
                <w:b/>
                <w:szCs w:val="22"/>
              </w:rPr>
              <w:t>:</w:t>
            </w:r>
          </w:p>
          <w:p w:rsidR="00FE70EA" w:rsidRPr="00846B89" w:rsidRDefault="00CA4D64" w:rsidP="0035698A">
            <w:pPr>
              <w:snapToGrid w:val="0"/>
              <w:rPr>
                <w:rFonts w:ascii="Liberation Serif" w:hAnsi="Liberation Serif" w:cs="Liberation Serif"/>
                <w:b/>
                <w:szCs w:val="22"/>
              </w:rPr>
            </w:pPr>
            <w:r w:rsidRPr="00CA4D64">
              <w:rPr>
                <w:rFonts w:ascii="Liberation Serif" w:hAnsi="Liberation Serif" w:cs="Liberation Serif"/>
                <w:b/>
                <w:szCs w:val="22"/>
              </w:rPr>
              <w:t>Специалист по охране труда</w:t>
            </w:r>
            <w:r>
              <w:rPr>
                <w:rFonts w:ascii="Liberation Serif" w:hAnsi="Liberation Serif" w:cs="Liberation Serif"/>
                <w:b/>
                <w:szCs w:val="22"/>
              </w:rPr>
              <w:t xml:space="preserve">: </w:t>
            </w:r>
            <w:proofErr w:type="spellStart"/>
            <w:r w:rsidRPr="00CA4D64">
              <w:rPr>
                <w:rFonts w:ascii="Liberation Serif" w:hAnsi="Liberation Serif" w:cs="Liberation Serif"/>
                <w:szCs w:val="22"/>
              </w:rPr>
              <w:t>Шишляев</w:t>
            </w:r>
            <w:proofErr w:type="spellEnd"/>
            <w:r w:rsidRPr="00CA4D64">
              <w:rPr>
                <w:rFonts w:ascii="Liberation Serif" w:hAnsi="Liberation Serif" w:cs="Liberation Serif"/>
                <w:szCs w:val="22"/>
              </w:rPr>
              <w:t xml:space="preserve"> Александр Геннадьевич</w:t>
            </w:r>
            <w:r>
              <w:rPr>
                <w:rFonts w:ascii="Liberation Serif" w:hAnsi="Liberation Serif" w:cs="Liberation Serif"/>
                <w:szCs w:val="22"/>
              </w:rPr>
              <w:t xml:space="preserve">, </w:t>
            </w:r>
            <w:r w:rsidRPr="00586E88">
              <w:t xml:space="preserve">+7 (343) </w:t>
            </w:r>
            <w:r w:rsidRPr="00CA4D64">
              <w:rPr>
                <w:rFonts w:ascii="Liberation Serif" w:hAnsi="Liberation Serif" w:cs="Liberation Serif"/>
                <w:szCs w:val="22"/>
              </w:rPr>
              <w:t>221-40-44</w:t>
            </w:r>
            <w:r>
              <w:rPr>
                <w:rFonts w:ascii="Liberation Serif" w:hAnsi="Liberation Serif" w:cs="Liberation Serif"/>
                <w:szCs w:val="22"/>
              </w:rPr>
              <w:t>.</w:t>
            </w:r>
          </w:p>
          <w:p w:rsidR="00FE70EA" w:rsidRPr="00586E88" w:rsidRDefault="00FE70EA" w:rsidP="0035698A">
            <w:pPr>
              <w:snapToGrid w:val="0"/>
              <w:rPr>
                <w:rFonts w:ascii="Liberation Serif" w:hAnsi="Liberation Serif" w:cs="Liberation Serif"/>
                <w:szCs w:val="22"/>
              </w:rPr>
            </w:pPr>
          </w:p>
          <w:p w:rsidR="00FE70EA" w:rsidRPr="00586E88" w:rsidRDefault="00FE70EA" w:rsidP="0035698A">
            <w:pPr>
              <w:snapToGrid w:val="0"/>
              <w:rPr>
                <w:rFonts w:ascii="Liberation Serif" w:hAnsi="Liberation Serif" w:cs="Liberation Serif"/>
                <w:b/>
              </w:rPr>
            </w:pPr>
            <w:r w:rsidRPr="00586E88">
              <w:rPr>
                <w:rFonts w:ascii="Liberation Serif" w:hAnsi="Liberation Serif" w:cs="Liberation Serif"/>
                <w:b/>
              </w:rPr>
              <w:t>Платежные реквизиты для перечисления денежных средств поставщиком в качестве обеспечения заявки участника:</w:t>
            </w:r>
          </w:p>
          <w:p w:rsidR="00FE70EA" w:rsidRPr="00586E88" w:rsidRDefault="00FE70EA" w:rsidP="0035698A">
            <w:pPr>
              <w:autoSpaceDE w:val="0"/>
              <w:autoSpaceDN w:val="0"/>
              <w:adjustRightInd w:val="0"/>
              <w:jc w:val="both"/>
              <w:rPr>
                <w:i/>
              </w:rPr>
            </w:pPr>
            <w:r w:rsidRPr="00586E88">
              <w:rPr>
                <w:i/>
              </w:rPr>
              <w:t xml:space="preserve">620000, Свердловская область, Г.О. ГОРОД ЕКАТЕРИНБУРГ, Г ЕКАТЕРИНБУРГ, </w:t>
            </w:r>
          </w:p>
          <w:p w:rsidR="00FE70EA" w:rsidRPr="00586E88" w:rsidRDefault="00FE70EA" w:rsidP="0035698A">
            <w:pPr>
              <w:autoSpaceDE w:val="0"/>
              <w:autoSpaceDN w:val="0"/>
              <w:adjustRightInd w:val="0"/>
              <w:jc w:val="both"/>
              <w:rPr>
                <w:i/>
              </w:rPr>
            </w:pPr>
            <w:r w:rsidRPr="00586E88">
              <w:rPr>
                <w:i/>
              </w:rPr>
              <w:t>УЛ КАРЛА      ЛИБКНЕХТА СТР.42</w:t>
            </w:r>
          </w:p>
          <w:p w:rsidR="00FE70EA" w:rsidRPr="00586E88" w:rsidRDefault="00FE70EA" w:rsidP="0035698A">
            <w:pPr>
              <w:autoSpaceDE w:val="0"/>
              <w:autoSpaceDN w:val="0"/>
              <w:adjustRightInd w:val="0"/>
              <w:jc w:val="both"/>
              <w:rPr>
                <w:i/>
              </w:rPr>
            </w:pPr>
            <w:r w:rsidRPr="00586E88">
              <w:rPr>
                <w:i/>
              </w:rPr>
              <w:t>ИНН /КПП 6660008631 / 667001001</w:t>
            </w:r>
          </w:p>
          <w:p w:rsidR="00FE70EA" w:rsidRPr="00586E88" w:rsidRDefault="00FE70EA" w:rsidP="0035698A">
            <w:pPr>
              <w:autoSpaceDE w:val="0"/>
              <w:autoSpaceDN w:val="0"/>
              <w:adjustRightInd w:val="0"/>
              <w:jc w:val="both"/>
              <w:rPr>
                <w:i/>
              </w:rPr>
            </w:pPr>
            <w:r w:rsidRPr="00586E88">
              <w:rPr>
                <w:i/>
              </w:rPr>
              <w:t>ОГРН 1036603485005</w:t>
            </w:r>
          </w:p>
          <w:p w:rsidR="00FE70EA" w:rsidRPr="00586E88" w:rsidRDefault="00FE70EA" w:rsidP="0035698A">
            <w:pPr>
              <w:autoSpaceDE w:val="0"/>
              <w:autoSpaceDN w:val="0"/>
              <w:adjustRightInd w:val="0"/>
              <w:jc w:val="both"/>
              <w:rPr>
                <w:i/>
              </w:rPr>
            </w:pPr>
            <w:r w:rsidRPr="00586E88">
              <w:rPr>
                <w:i/>
              </w:rPr>
              <w:t>БИК 015004950</w:t>
            </w:r>
          </w:p>
          <w:p w:rsidR="00FE70EA" w:rsidRPr="00586E88" w:rsidRDefault="00FE70EA" w:rsidP="0035698A">
            <w:pPr>
              <w:autoSpaceDE w:val="0"/>
              <w:autoSpaceDN w:val="0"/>
              <w:adjustRightInd w:val="0"/>
              <w:jc w:val="both"/>
              <w:rPr>
                <w:i/>
              </w:rPr>
            </w:pPr>
            <w:r w:rsidRPr="00586E88">
              <w:rPr>
                <w:i/>
              </w:rPr>
              <w:t>Лицевой счет 20626Х20330</w:t>
            </w:r>
          </w:p>
          <w:p w:rsidR="00FE70EA" w:rsidRPr="00586E88" w:rsidRDefault="00FE70EA" w:rsidP="0035698A">
            <w:pPr>
              <w:autoSpaceDE w:val="0"/>
              <w:autoSpaceDN w:val="0"/>
              <w:adjustRightInd w:val="0"/>
              <w:jc w:val="both"/>
              <w:rPr>
                <w:i/>
              </w:rPr>
            </w:pPr>
            <w:r w:rsidRPr="00586E88">
              <w:rPr>
                <w:i/>
              </w:rPr>
              <w:t xml:space="preserve">Банк ОКЦ № 1 </w:t>
            </w:r>
            <w:proofErr w:type="spellStart"/>
            <w:r w:rsidRPr="00586E88">
              <w:rPr>
                <w:i/>
              </w:rPr>
              <w:t>СибГУ</w:t>
            </w:r>
            <w:proofErr w:type="spellEnd"/>
            <w:r w:rsidRPr="00586E88">
              <w:rPr>
                <w:i/>
              </w:rPr>
              <w:t xml:space="preserve"> Банка России//УФК </w:t>
            </w:r>
          </w:p>
          <w:p w:rsidR="00FE70EA" w:rsidRPr="00586E88" w:rsidRDefault="00FE70EA" w:rsidP="0035698A">
            <w:pPr>
              <w:autoSpaceDE w:val="0"/>
              <w:autoSpaceDN w:val="0"/>
              <w:adjustRightInd w:val="0"/>
              <w:jc w:val="both"/>
              <w:rPr>
                <w:i/>
              </w:rPr>
            </w:pPr>
            <w:r w:rsidRPr="00586E88">
              <w:rPr>
                <w:i/>
              </w:rPr>
              <w:t>по Новосибирской области, г Новосибирск</w:t>
            </w:r>
          </w:p>
          <w:p w:rsidR="00FE70EA" w:rsidRPr="00586E88" w:rsidRDefault="00FE70EA" w:rsidP="0035698A">
            <w:pPr>
              <w:autoSpaceDE w:val="0"/>
              <w:autoSpaceDN w:val="0"/>
              <w:adjustRightInd w:val="0"/>
              <w:jc w:val="both"/>
              <w:rPr>
                <w:i/>
              </w:rPr>
            </w:pPr>
            <w:r w:rsidRPr="00586E88">
              <w:rPr>
                <w:i/>
              </w:rPr>
              <w:t xml:space="preserve">Получатель платежа УФК по Новосибирской области </w:t>
            </w:r>
          </w:p>
          <w:p w:rsidR="00FE70EA" w:rsidRPr="00586E88" w:rsidRDefault="00FE70EA" w:rsidP="0035698A">
            <w:pPr>
              <w:autoSpaceDE w:val="0"/>
              <w:autoSpaceDN w:val="0"/>
              <w:adjustRightInd w:val="0"/>
              <w:jc w:val="both"/>
              <w:rPr>
                <w:i/>
              </w:rPr>
            </w:pPr>
            <w:r w:rsidRPr="00586E88">
              <w:rPr>
                <w:i/>
              </w:rPr>
              <w:t>(ФГБОУ ВО Уральский ГАУ, л/</w:t>
            </w:r>
            <w:proofErr w:type="spellStart"/>
            <w:r w:rsidRPr="00586E88">
              <w:rPr>
                <w:i/>
              </w:rPr>
              <w:t>сч</w:t>
            </w:r>
            <w:proofErr w:type="spellEnd"/>
            <w:r w:rsidRPr="00586E88">
              <w:rPr>
                <w:i/>
              </w:rPr>
              <w:t xml:space="preserve"> 20626Х20330)</w:t>
            </w:r>
          </w:p>
          <w:p w:rsidR="00FE70EA" w:rsidRPr="00586E88" w:rsidRDefault="00FE70EA" w:rsidP="0035698A">
            <w:pPr>
              <w:autoSpaceDE w:val="0"/>
              <w:autoSpaceDN w:val="0"/>
              <w:adjustRightInd w:val="0"/>
              <w:jc w:val="both"/>
              <w:rPr>
                <w:i/>
              </w:rPr>
            </w:pPr>
            <w:r w:rsidRPr="00586E88">
              <w:rPr>
                <w:i/>
              </w:rPr>
              <w:t>ОКПО 00493528</w:t>
            </w:r>
          </w:p>
          <w:p w:rsidR="00FE70EA" w:rsidRPr="00586E88" w:rsidRDefault="00FE70EA" w:rsidP="0035698A">
            <w:pPr>
              <w:autoSpaceDE w:val="0"/>
              <w:autoSpaceDN w:val="0"/>
              <w:adjustRightInd w:val="0"/>
              <w:jc w:val="both"/>
              <w:rPr>
                <w:i/>
              </w:rPr>
            </w:pPr>
            <w:r w:rsidRPr="00586E88">
              <w:rPr>
                <w:i/>
              </w:rPr>
              <w:lastRenderedPageBreak/>
              <w:t>ОКТМО 65701000</w:t>
            </w:r>
          </w:p>
          <w:p w:rsidR="00FE70EA" w:rsidRPr="00586E88" w:rsidRDefault="00FE70EA" w:rsidP="0035698A">
            <w:pPr>
              <w:autoSpaceDE w:val="0"/>
              <w:autoSpaceDN w:val="0"/>
              <w:adjustRightInd w:val="0"/>
              <w:jc w:val="both"/>
              <w:rPr>
                <w:i/>
              </w:rPr>
            </w:pPr>
            <w:r w:rsidRPr="00586E88">
              <w:rPr>
                <w:i/>
              </w:rPr>
              <w:t>Расчетный счет 03214643000000015113</w:t>
            </w:r>
          </w:p>
          <w:p w:rsidR="00FE70EA" w:rsidRPr="00586E88" w:rsidRDefault="00FE70EA" w:rsidP="0035698A">
            <w:pPr>
              <w:autoSpaceDE w:val="0"/>
              <w:autoSpaceDN w:val="0"/>
              <w:adjustRightInd w:val="0"/>
              <w:jc w:val="both"/>
              <w:rPr>
                <w:i/>
              </w:rPr>
            </w:pPr>
            <w:r w:rsidRPr="00586E88">
              <w:rPr>
                <w:i/>
              </w:rPr>
              <w:t>Кор. счет 40102810445370000043</w:t>
            </w:r>
          </w:p>
          <w:p w:rsidR="00FE70EA" w:rsidRDefault="00FE70EA" w:rsidP="009F7FC7">
            <w:pPr>
              <w:autoSpaceDE w:val="0"/>
              <w:autoSpaceDN w:val="0"/>
              <w:adjustRightInd w:val="0"/>
              <w:jc w:val="both"/>
              <w:rPr>
                <w:i/>
              </w:rPr>
            </w:pPr>
            <w:r w:rsidRPr="00586E88">
              <w:rPr>
                <w:i/>
              </w:rPr>
              <w:t>КБК 00000000000000000510</w:t>
            </w:r>
          </w:p>
          <w:p w:rsidR="00FE70EA" w:rsidRPr="00586E88" w:rsidRDefault="00FE70EA" w:rsidP="009F7FC7">
            <w:pPr>
              <w:autoSpaceDE w:val="0"/>
              <w:autoSpaceDN w:val="0"/>
              <w:adjustRightInd w:val="0"/>
              <w:jc w:val="both"/>
              <w:rPr>
                <w:i/>
              </w:rPr>
            </w:pPr>
          </w:p>
        </w:tc>
      </w:tr>
    </w:tbl>
    <w:p w:rsidR="00A8543D" w:rsidRPr="00FE70EA" w:rsidRDefault="0035698A" w:rsidP="00FE70EA">
      <w:pPr>
        <w:jc w:val="center"/>
        <w:rPr>
          <w:rFonts w:ascii="Liberation Serif" w:hAnsi="Liberation Serif" w:cs="Liberation Serif"/>
          <w:b/>
          <w:sz w:val="22"/>
          <w:szCs w:val="22"/>
        </w:rPr>
      </w:pPr>
      <w:r w:rsidRPr="0035698A">
        <w:rPr>
          <w:rFonts w:ascii="Liberation Serif" w:hAnsi="Liberation Serif" w:cs="Liberation Serif"/>
          <w:b/>
          <w:sz w:val="22"/>
          <w:szCs w:val="22"/>
        </w:rPr>
        <w:lastRenderedPageBreak/>
        <w:t xml:space="preserve"> </w:t>
      </w:r>
    </w:p>
    <w:p w:rsidR="00D82099" w:rsidRPr="00B935C6" w:rsidRDefault="007B3B59" w:rsidP="00D82099">
      <w:pPr>
        <w:autoSpaceDE w:val="0"/>
        <w:ind w:firstLine="708"/>
        <w:jc w:val="both"/>
        <w:rPr>
          <w:rFonts w:ascii="Liberation Serif" w:hAnsi="Liberation Serif" w:cs="Liberation Serif"/>
          <w:bCs/>
          <w:sz w:val="22"/>
          <w:szCs w:val="22"/>
        </w:rPr>
      </w:pPr>
      <w:r w:rsidRPr="00B935C6">
        <w:rPr>
          <w:rFonts w:ascii="Liberation Serif" w:hAnsi="Liberation Serif" w:cs="Liberation Serif"/>
          <w:bCs/>
          <w:sz w:val="22"/>
          <w:szCs w:val="22"/>
        </w:rPr>
        <w:t>Настоящие требования к содержанию, составу заявки на участие в закупке (далее – требования) подготовлены в соответствии с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 (далее по тексту – Закон о контрактной системе).</w:t>
      </w:r>
    </w:p>
    <w:p w:rsidR="00D82099" w:rsidRPr="00B935C6" w:rsidRDefault="007B3B59" w:rsidP="00D82099">
      <w:pPr>
        <w:autoSpaceDE w:val="0"/>
        <w:ind w:firstLine="708"/>
        <w:jc w:val="both"/>
        <w:rPr>
          <w:rFonts w:ascii="Liberation Serif" w:hAnsi="Liberation Serif" w:cs="Liberation Serif"/>
          <w:bCs/>
          <w:sz w:val="22"/>
          <w:szCs w:val="22"/>
        </w:rPr>
      </w:pPr>
      <w:r w:rsidRPr="00B935C6">
        <w:rPr>
          <w:rFonts w:ascii="Liberation Serif" w:hAnsi="Liberation Serif" w:cs="Liberation Serif"/>
          <w:bCs/>
          <w:sz w:val="22"/>
          <w:szCs w:val="22"/>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D82099" w:rsidRDefault="007B3B59" w:rsidP="00D82099">
      <w:pPr>
        <w:autoSpaceDE w:val="0"/>
        <w:ind w:firstLine="708"/>
        <w:jc w:val="both"/>
        <w:rPr>
          <w:rFonts w:ascii="Liberation Serif" w:hAnsi="Liberation Serif" w:cs="Liberation Serif"/>
          <w:bCs/>
          <w:sz w:val="22"/>
          <w:szCs w:val="22"/>
        </w:rPr>
      </w:pPr>
      <w:r w:rsidRPr="00B935C6">
        <w:rPr>
          <w:rFonts w:ascii="Liberation Serif" w:hAnsi="Liberation Serif" w:cs="Liberation Serif"/>
          <w:bCs/>
          <w:sz w:val="22"/>
          <w:szCs w:val="22"/>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о контрактной системе срока подачи заявок на участие в закупке.</w:t>
      </w:r>
    </w:p>
    <w:p w:rsidR="000131DE" w:rsidRPr="00B935C6" w:rsidRDefault="007B3B59" w:rsidP="000131DE">
      <w:pPr>
        <w:ind w:firstLine="567"/>
        <w:jc w:val="both"/>
        <w:rPr>
          <w:rFonts w:ascii="Liberation Serif" w:hAnsi="Liberation Serif" w:cs="Liberation Serif"/>
          <w:bCs/>
          <w:sz w:val="22"/>
          <w:szCs w:val="22"/>
        </w:rPr>
      </w:pPr>
      <w:r w:rsidRPr="004D1926">
        <w:rPr>
          <w:rFonts w:ascii="Liberation Serif" w:hAnsi="Liberation Serif" w:cs="Liberation Serif"/>
          <w:color w:val="FF0000"/>
          <w:sz w:val="22"/>
          <w:szCs w:val="22"/>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D82099" w:rsidRPr="00BA5D97" w:rsidRDefault="006D5848" w:rsidP="00D82099">
      <w:pPr>
        <w:autoSpaceDE w:val="0"/>
        <w:rPr>
          <w:rFonts w:ascii="Liberation Serif" w:hAnsi="Liberation Serif" w:cs="Liberation Serif"/>
          <w:bCs/>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1255"/>
        <w:gridCol w:w="14133"/>
      </w:tblGrid>
      <w:tr w:rsidR="00B106E8" w:rsidTr="000131DE">
        <w:tc>
          <w:tcPr>
            <w:tcW w:w="1255" w:type="dxa"/>
            <w:shd w:val="clear" w:color="auto" w:fill="F2F2F2" w:themeFill="background1" w:themeFillShade="F2"/>
          </w:tcPr>
          <w:p w:rsidR="00D82099" w:rsidRPr="00B935C6" w:rsidRDefault="006D5848" w:rsidP="00BE2CD5">
            <w:pPr>
              <w:pStyle w:val="aff9"/>
              <w:numPr>
                <w:ilvl w:val="0"/>
                <w:numId w:val="11"/>
              </w:numPr>
              <w:suppressLineNumbers/>
              <w:jc w:val="left"/>
              <w:rPr>
                <w:rFonts w:ascii="Liberation Serif" w:hAnsi="Liberation Serif" w:cs="Liberation Serif"/>
                <w:b/>
                <w:sz w:val="22"/>
                <w:szCs w:val="22"/>
              </w:rPr>
            </w:pPr>
          </w:p>
        </w:tc>
        <w:tc>
          <w:tcPr>
            <w:tcW w:w="14133" w:type="dxa"/>
            <w:shd w:val="clear" w:color="auto" w:fill="F2F2F2" w:themeFill="background1" w:themeFillShade="F2"/>
          </w:tcPr>
          <w:p w:rsidR="00D82099" w:rsidRPr="00B935C6" w:rsidRDefault="007B3B59" w:rsidP="00283C80">
            <w:pPr>
              <w:suppressLineNumbers/>
              <w:jc w:val="both"/>
              <w:rPr>
                <w:rFonts w:ascii="Liberation Serif" w:hAnsi="Liberation Serif" w:cs="Liberation Serif"/>
                <w:b/>
                <w:sz w:val="22"/>
                <w:szCs w:val="22"/>
              </w:rPr>
            </w:pPr>
            <w:r w:rsidRPr="00B935C6">
              <w:rPr>
                <w:rFonts w:ascii="Liberation Serif" w:hAnsi="Liberation Serif" w:cs="Liberation Serif"/>
                <w:b/>
                <w:sz w:val="22"/>
                <w:szCs w:val="22"/>
              </w:rPr>
              <w:t>Информация и документы об участнике закупки, предоставляемые участником закупки в составе заявки на участие в закупке</w:t>
            </w:r>
          </w:p>
        </w:tc>
      </w:tr>
      <w:tr w:rsidR="00B106E8" w:rsidTr="000131DE">
        <w:tc>
          <w:tcPr>
            <w:tcW w:w="1255" w:type="dxa"/>
            <w:shd w:val="clear" w:color="auto" w:fill="F2F2F2" w:themeFill="background1" w:themeFillShade="F2"/>
          </w:tcPr>
          <w:p w:rsidR="00D82099" w:rsidRPr="00B935C6" w:rsidRDefault="006D5848" w:rsidP="00BE2CD5">
            <w:pPr>
              <w:pStyle w:val="aff9"/>
              <w:numPr>
                <w:ilvl w:val="1"/>
                <w:numId w:val="11"/>
              </w:numPr>
              <w:suppressLineNumbers/>
              <w:jc w:val="left"/>
              <w:rPr>
                <w:rFonts w:ascii="Liberation Serif" w:hAnsi="Liberation Serif" w:cs="Liberation Serif"/>
                <w:b/>
                <w:sz w:val="22"/>
                <w:szCs w:val="22"/>
              </w:rPr>
            </w:pPr>
          </w:p>
        </w:tc>
        <w:tc>
          <w:tcPr>
            <w:tcW w:w="14133" w:type="dxa"/>
            <w:shd w:val="clear" w:color="auto" w:fill="FFFFFF" w:themeFill="background1"/>
          </w:tcPr>
          <w:p w:rsidR="00D82099" w:rsidRPr="009F7FC7" w:rsidRDefault="007B3B59" w:rsidP="00BE2CD5">
            <w:pPr>
              <w:suppressLineNumbers/>
              <w:jc w:val="both"/>
              <w:rPr>
                <w:rFonts w:ascii="Liberation Serif" w:hAnsi="Liberation Serif" w:cs="Liberation Serif"/>
                <w:noProof/>
                <w:sz w:val="22"/>
                <w:szCs w:val="22"/>
              </w:rPr>
            </w:pPr>
            <w:r w:rsidRPr="009F7FC7">
              <w:rPr>
                <w:rFonts w:ascii="Liberation Serif" w:hAnsi="Liberation Serif" w:cs="Liberation Serif"/>
                <w:noProof/>
                <w:sz w:val="22"/>
                <w:szCs w:val="22"/>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B106E8" w:rsidTr="000131DE">
        <w:tc>
          <w:tcPr>
            <w:tcW w:w="1255" w:type="dxa"/>
            <w:shd w:val="clear" w:color="auto" w:fill="F2F2F2" w:themeFill="background1" w:themeFillShade="F2"/>
          </w:tcPr>
          <w:p w:rsidR="008449F0" w:rsidRPr="00B935C6" w:rsidRDefault="006D5848" w:rsidP="008449F0">
            <w:pPr>
              <w:pStyle w:val="aff9"/>
              <w:numPr>
                <w:ilvl w:val="1"/>
                <w:numId w:val="11"/>
              </w:numPr>
              <w:suppressLineNumbers/>
              <w:rPr>
                <w:rFonts w:ascii="Liberation Serif" w:hAnsi="Liberation Serif" w:cs="Liberation Serif"/>
                <w:b/>
                <w:noProof/>
                <w:sz w:val="22"/>
                <w:szCs w:val="22"/>
              </w:rPr>
            </w:pPr>
          </w:p>
        </w:tc>
        <w:tc>
          <w:tcPr>
            <w:tcW w:w="14133" w:type="dxa"/>
            <w:shd w:val="clear" w:color="auto" w:fill="FFFFFF" w:themeFill="background1"/>
          </w:tcPr>
          <w:p w:rsidR="008449F0" w:rsidRPr="009F7FC7" w:rsidRDefault="007B3B59" w:rsidP="008449F0">
            <w:pPr>
              <w:suppressLineNumbers/>
              <w:jc w:val="both"/>
              <w:rPr>
                <w:rFonts w:ascii="Liberation Serif" w:hAnsi="Liberation Serif" w:cs="Liberation Serif"/>
                <w:noProof/>
                <w:sz w:val="22"/>
                <w:szCs w:val="22"/>
              </w:rPr>
            </w:pPr>
            <w:r w:rsidRPr="009F7FC7">
              <w:rPr>
                <w:rFonts w:ascii="Liberation Serif" w:hAnsi="Liberation Serif" w:cs="Liberation Serif"/>
                <w:noProof/>
                <w:sz w:val="22"/>
                <w:szCs w:val="22"/>
              </w:rPr>
              <w:t>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статьи 43 Закона о контрактной системе декларация о соответствии участника закупки требованиям, установленным пунктом 1 части 1 статьи 31 Закона о контрактной системе):</w:t>
            </w:r>
          </w:p>
          <w:p w:rsidR="008449F0" w:rsidRPr="009F7FC7" w:rsidRDefault="007B3B59" w:rsidP="008449F0">
            <w:pPr>
              <w:autoSpaceDE w:val="0"/>
              <w:rPr>
                <w:rFonts w:ascii="Liberation Serif" w:hAnsi="Liberation Serif" w:cs="Liberation Serif"/>
                <w:sz w:val="22"/>
                <w:szCs w:val="22"/>
              </w:rPr>
            </w:pPr>
            <w:r w:rsidRPr="009F7FC7">
              <w:rPr>
                <w:rFonts w:ascii="Liberation Serif" w:hAnsi="Liberation Serif" w:cs="Liberation Serif"/>
                <w:noProof/>
                <w:sz w:val="22"/>
                <w:szCs w:val="22"/>
              </w:rPr>
              <w:t>Не установлено</w:t>
            </w:r>
          </w:p>
        </w:tc>
      </w:tr>
      <w:tr w:rsidR="00B106E8" w:rsidTr="000131DE">
        <w:tc>
          <w:tcPr>
            <w:tcW w:w="1255" w:type="dxa"/>
            <w:shd w:val="clear" w:color="auto" w:fill="F2F2F2" w:themeFill="background1" w:themeFillShade="F2"/>
          </w:tcPr>
          <w:p w:rsidR="000131DE" w:rsidRPr="00B935C6" w:rsidRDefault="006D5848" w:rsidP="000131DE">
            <w:pPr>
              <w:pStyle w:val="aff9"/>
              <w:numPr>
                <w:ilvl w:val="1"/>
                <w:numId w:val="11"/>
              </w:numPr>
              <w:suppressLineNumbers/>
              <w:rPr>
                <w:rFonts w:ascii="Liberation Serif" w:hAnsi="Liberation Serif" w:cs="Liberation Serif"/>
                <w:b/>
                <w:noProof/>
                <w:sz w:val="22"/>
                <w:szCs w:val="22"/>
              </w:rPr>
            </w:pPr>
          </w:p>
        </w:tc>
        <w:tc>
          <w:tcPr>
            <w:tcW w:w="14133" w:type="dxa"/>
            <w:shd w:val="clear" w:color="auto" w:fill="FFFFFF" w:themeFill="background1"/>
          </w:tcPr>
          <w:p w:rsidR="000131DE" w:rsidRPr="009F7FC7" w:rsidRDefault="007B3B59" w:rsidP="000131DE">
            <w:pPr>
              <w:suppressLineNumbers/>
              <w:jc w:val="both"/>
              <w:rPr>
                <w:rFonts w:ascii="Liberation Serif" w:hAnsi="Liberation Serif" w:cs="Liberation Serif"/>
                <w:noProof/>
                <w:sz w:val="22"/>
                <w:szCs w:val="22"/>
              </w:rPr>
            </w:pPr>
            <w:r w:rsidRPr="009F7FC7">
              <w:rPr>
                <w:rFonts w:ascii="Liberation Serif" w:hAnsi="Liberation Serif" w:cs="Liberation Serif"/>
                <w:noProof/>
                <w:sz w:val="22"/>
                <w:szCs w:val="22"/>
              </w:rPr>
              <w:t>Декларация о соответствии участника закупки требованиям, установленным пунктами 3 - 5, 7 - 11 части 1 статьи 31 Закон о контрактной системе (если 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r w:rsidR="00B106E8" w:rsidTr="000131DE">
        <w:tc>
          <w:tcPr>
            <w:tcW w:w="1255" w:type="dxa"/>
            <w:shd w:val="clear" w:color="auto" w:fill="F2F2F2" w:themeFill="background1" w:themeFillShade="F2"/>
          </w:tcPr>
          <w:p w:rsidR="008449F0" w:rsidRPr="00B935C6" w:rsidRDefault="006D5848" w:rsidP="008449F0">
            <w:pPr>
              <w:pStyle w:val="aff9"/>
              <w:numPr>
                <w:ilvl w:val="1"/>
                <w:numId w:val="11"/>
              </w:numPr>
              <w:suppressLineNumbers/>
              <w:rPr>
                <w:rFonts w:ascii="Liberation Serif" w:hAnsi="Liberation Serif" w:cs="Liberation Serif"/>
                <w:b/>
                <w:noProof/>
                <w:sz w:val="22"/>
                <w:szCs w:val="22"/>
              </w:rPr>
            </w:pPr>
          </w:p>
        </w:tc>
        <w:tc>
          <w:tcPr>
            <w:tcW w:w="14133" w:type="dxa"/>
            <w:shd w:val="clear" w:color="auto" w:fill="FFFFFF" w:themeFill="background1"/>
          </w:tcPr>
          <w:p w:rsidR="008449F0" w:rsidRPr="004F13B9" w:rsidRDefault="007B3B59" w:rsidP="008449F0">
            <w:pPr>
              <w:suppressLineNumbers/>
              <w:jc w:val="both"/>
              <w:rPr>
                <w:rFonts w:ascii="Liberation Serif" w:hAnsi="Liberation Serif" w:cs="Liberation Serif"/>
                <w:noProof/>
                <w:sz w:val="22"/>
                <w:szCs w:val="22"/>
                <w:highlight w:val="yellow"/>
              </w:rPr>
            </w:pPr>
            <w:r w:rsidRPr="009F7FC7">
              <w:rPr>
                <w:rFonts w:ascii="Liberation Serif" w:hAnsi="Liberation Serif" w:cs="Liberation Serif"/>
                <w:noProof/>
                <w:sz w:val="22"/>
                <w:szCs w:val="22"/>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w:t>
            </w:r>
            <w:r w:rsidRPr="009F7FC7">
              <w:rPr>
                <w:rFonts w:ascii="Liberation Serif" w:hAnsi="Liberation Serif" w:cs="Liberation Serif"/>
                <w:noProof/>
                <w:sz w:val="22"/>
                <w:szCs w:val="22"/>
              </w:rPr>
              <w:lastRenderedPageBreak/>
              <w:t>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bl>
    <w:p w:rsidR="00D761C0" w:rsidRPr="000B51DA" w:rsidRDefault="006D5848" w:rsidP="00D761C0">
      <w:pPr>
        <w:rPr>
          <w:rFonts w:ascii="Liberation Serif" w:hAnsi="Liberation Serif" w:cs="Liberation Serif"/>
          <w:noProof/>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1255"/>
        <w:gridCol w:w="14133"/>
      </w:tblGrid>
      <w:tr w:rsidR="00B106E8" w:rsidTr="00EA7A61">
        <w:tc>
          <w:tcPr>
            <w:tcW w:w="851" w:type="dxa"/>
            <w:shd w:val="clear" w:color="auto" w:fill="F2F2F2" w:themeFill="background1" w:themeFillShade="F2"/>
          </w:tcPr>
          <w:p w:rsidR="00D761C0" w:rsidRPr="00B935C6" w:rsidRDefault="006D5848" w:rsidP="00283C80">
            <w:pPr>
              <w:pStyle w:val="aff9"/>
              <w:numPr>
                <w:ilvl w:val="0"/>
                <w:numId w:val="11"/>
              </w:numPr>
              <w:suppressLineNumbers/>
              <w:rPr>
                <w:rFonts w:ascii="Liberation Serif" w:hAnsi="Liberation Serif" w:cs="Liberation Serif"/>
                <w:b/>
                <w:sz w:val="22"/>
                <w:szCs w:val="22"/>
              </w:rPr>
            </w:pPr>
          </w:p>
        </w:tc>
        <w:tc>
          <w:tcPr>
            <w:tcW w:w="9583" w:type="dxa"/>
            <w:shd w:val="clear" w:color="auto" w:fill="F2F2F2" w:themeFill="background1" w:themeFillShade="F2"/>
          </w:tcPr>
          <w:p w:rsidR="00D761C0" w:rsidRPr="00B935C6" w:rsidRDefault="007B3B59" w:rsidP="00B43D18">
            <w:pPr>
              <w:suppressLineNumbers/>
              <w:jc w:val="both"/>
              <w:rPr>
                <w:rFonts w:ascii="Liberation Serif" w:hAnsi="Liberation Serif" w:cs="Liberation Serif"/>
                <w:b/>
                <w:noProof/>
                <w:sz w:val="22"/>
                <w:szCs w:val="22"/>
              </w:rPr>
            </w:pPr>
            <w:r w:rsidRPr="00F14EF2">
              <w:rPr>
                <w:rFonts w:ascii="Liberation Serif" w:hAnsi="Liberation Serif" w:cs="Liberation Serif"/>
                <w:b/>
                <w:noProof/>
                <w:sz w:val="22"/>
                <w:szCs w:val="22"/>
              </w:rPr>
              <w:t>Предложение участника закупки в отношении объекта закупки В СЛУЧАЕ ОСУЩЕСТВЛЕНИЯ ЗАКУПКИ РАБОТ ИЛИ УСЛУГ</w:t>
            </w:r>
            <w:r>
              <w:rPr>
                <w:rFonts w:ascii="Liberation Serif" w:hAnsi="Liberation Serif" w:cs="Liberation Serif"/>
                <w:b/>
                <w:noProof/>
                <w:sz w:val="22"/>
                <w:szCs w:val="22"/>
              </w:rPr>
              <w:t xml:space="preserve"> без поставки товара,</w:t>
            </w:r>
            <w:r w:rsidRPr="00F14EF2">
              <w:rPr>
                <w:rFonts w:ascii="Liberation Serif" w:hAnsi="Liberation Serif" w:cs="Liberation Serif"/>
                <w:b/>
                <w:noProof/>
                <w:sz w:val="22"/>
                <w:szCs w:val="22"/>
              </w:rPr>
              <w:t xml:space="preserve"> </w:t>
            </w:r>
            <w:r w:rsidRPr="00274CFC">
              <w:rPr>
                <w:rFonts w:ascii="Liberation Serif" w:hAnsi="Liberation Serif" w:cs="Liberation Serif"/>
                <w:b/>
                <w:noProof/>
                <w:sz w:val="22"/>
                <w:szCs w:val="22"/>
              </w:rPr>
              <w:t>А ТАКЖЕ предложение участника закупки в отношении объекта закупки в случае осуществления закупки работ по строительству, реконструкции, капитальному ремонту, сносу объектов капитального строительства, при которых производится поставка товара (оборудования)</w:t>
            </w:r>
            <w:r w:rsidRPr="00F14EF2">
              <w:rPr>
                <w:rFonts w:ascii="Liberation Serif" w:hAnsi="Liberation Serif" w:cs="Liberation Serif"/>
                <w:b/>
                <w:noProof/>
                <w:sz w:val="22"/>
                <w:szCs w:val="22"/>
              </w:rPr>
              <w:t>:</w:t>
            </w:r>
          </w:p>
        </w:tc>
      </w:tr>
      <w:tr w:rsidR="00B106E8" w:rsidTr="00EA7A61">
        <w:tc>
          <w:tcPr>
            <w:tcW w:w="85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61C0" w:rsidRPr="00B935C6" w:rsidRDefault="006D5848" w:rsidP="00283C80">
            <w:pPr>
              <w:pStyle w:val="aff9"/>
              <w:numPr>
                <w:ilvl w:val="1"/>
                <w:numId w:val="11"/>
              </w:numPr>
              <w:suppressLineNumbers/>
              <w:rPr>
                <w:rFonts w:ascii="Liberation Serif" w:hAnsi="Liberation Serif" w:cs="Liberation Serif"/>
                <w:b/>
                <w:sz w:val="22"/>
                <w:szCs w:val="22"/>
              </w:rPr>
            </w:pPr>
          </w:p>
        </w:tc>
        <w:tc>
          <w:tcPr>
            <w:tcW w:w="958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B51DA" w:rsidRDefault="007B3B59" w:rsidP="000B51DA">
            <w:pPr>
              <w:suppressLineNumbers/>
              <w:jc w:val="both"/>
              <w:rPr>
                <w:rFonts w:ascii="Liberation Serif" w:hAnsi="Liberation Serif" w:cs="Liberation Serif"/>
                <w:noProof/>
                <w:sz w:val="22"/>
                <w:szCs w:val="22"/>
              </w:rPr>
            </w:pPr>
            <w:r w:rsidRPr="00B935C6">
              <w:rPr>
                <w:rFonts w:ascii="Liberation Serif" w:hAnsi="Liberation Serif" w:cs="Liberation Serif"/>
                <w:noProof/>
                <w:sz w:val="22"/>
                <w:szCs w:val="22"/>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w:t>
            </w:r>
          </w:p>
          <w:p w:rsidR="0041457F" w:rsidRPr="00B935C6" w:rsidRDefault="006D5848" w:rsidP="000B51DA">
            <w:pPr>
              <w:suppressLineNumbers/>
              <w:jc w:val="both"/>
              <w:rPr>
                <w:rFonts w:ascii="Liberation Serif" w:hAnsi="Liberation Serif" w:cs="Liberation Serif"/>
                <w:noProof/>
                <w:sz w:val="22"/>
                <w:szCs w:val="22"/>
              </w:rPr>
            </w:pPr>
          </w:p>
          <w:p w:rsidR="00D761C0" w:rsidRPr="00B935C6" w:rsidRDefault="007B3B59" w:rsidP="00B43D18">
            <w:pPr>
              <w:suppressLineNumbers/>
              <w:jc w:val="both"/>
              <w:rPr>
                <w:rFonts w:ascii="Liberation Serif" w:hAnsi="Liberation Serif" w:cs="Liberation Serif"/>
                <w:noProof/>
                <w:sz w:val="22"/>
                <w:szCs w:val="22"/>
              </w:rPr>
            </w:pPr>
            <w:r w:rsidRPr="00B935C6">
              <w:rPr>
                <w:rFonts w:ascii="Liberation Serif" w:hAnsi="Liberation Serif" w:cs="Liberation Serif"/>
                <w:noProof/>
                <w:sz w:val="22"/>
                <w:szCs w:val="22"/>
              </w:rPr>
              <w:t>Не установлено</w:t>
            </w:r>
          </w:p>
        </w:tc>
      </w:tr>
      <w:tr w:rsidR="00B106E8" w:rsidTr="00EA7A61">
        <w:tc>
          <w:tcPr>
            <w:tcW w:w="85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61C0" w:rsidRPr="00B935C6" w:rsidRDefault="006D5848" w:rsidP="00283C80">
            <w:pPr>
              <w:pStyle w:val="aff9"/>
              <w:numPr>
                <w:ilvl w:val="1"/>
                <w:numId w:val="11"/>
              </w:numPr>
              <w:suppressLineNumbers/>
              <w:rPr>
                <w:rFonts w:ascii="Liberation Serif" w:hAnsi="Liberation Serif" w:cs="Liberation Serif"/>
                <w:b/>
                <w:sz w:val="22"/>
                <w:szCs w:val="22"/>
              </w:rPr>
            </w:pPr>
          </w:p>
        </w:tc>
        <w:tc>
          <w:tcPr>
            <w:tcW w:w="958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61C0" w:rsidRPr="00B935C6" w:rsidRDefault="007B3B59" w:rsidP="00B43D18">
            <w:pPr>
              <w:suppressLineNumbers/>
              <w:jc w:val="both"/>
              <w:rPr>
                <w:rFonts w:ascii="Liberation Serif" w:hAnsi="Liberation Serif" w:cs="Liberation Serif"/>
                <w:noProof/>
                <w:sz w:val="22"/>
                <w:szCs w:val="22"/>
              </w:rPr>
            </w:pPr>
            <w:r w:rsidRPr="00B935C6">
              <w:rPr>
                <w:rFonts w:ascii="Liberation Serif" w:hAnsi="Liberation Serif" w:cs="Liberation Serif"/>
                <w:noProof/>
                <w:sz w:val="22"/>
                <w:szCs w:val="22"/>
              </w:rPr>
              <w:t>Заявка может содержать иные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r>
      <w:tr w:rsidR="00B106E8" w:rsidTr="00EA7A61">
        <w:tc>
          <w:tcPr>
            <w:tcW w:w="85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61C0" w:rsidRPr="00B935C6" w:rsidRDefault="006D5848" w:rsidP="00283C80">
            <w:pPr>
              <w:pStyle w:val="aff9"/>
              <w:numPr>
                <w:ilvl w:val="1"/>
                <w:numId w:val="11"/>
              </w:numPr>
              <w:suppressLineNumbers/>
              <w:rPr>
                <w:rFonts w:ascii="Liberation Serif" w:hAnsi="Liberation Serif" w:cs="Liberation Serif"/>
                <w:b/>
                <w:sz w:val="22"/>
                <w:szCs w:val="22"/>
              </w:rPr>
            </w:pPr>
          </w:p>
        </w:tc>
        <w:tc>
          <w:tcPr>
            <w:tcW w:w="958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0B51DA" w:rsidRPr="00A95D87" w:rsidRDefault="007B3B59" w:rsidP="000B51DA">
            <w:pPr>
              <w:suppressLineNumbers/>
              <w:jc w:val="both"/>
              <w:rPr>
                <w:rFonts w:ascii="Liberation Serif" w:hAnsi="Liberation Serif" w:cs="Liberation Serif"/>
                <w:b/>
                <w:i/>
                <w:noProof/>
                <w:sz w:val="22"/>
                <w:szCs w:val="22"/>
              </w:rPr>
            </w:pPr>
            <w:r w:rsidRPr="00A95D87">
              <w:rPr>
                <w:rFonts w:ascii="Liberation Serif" w:hAnsi="Liberation Serif" w:cs="Liberation Serif"/>
                <w:b/>
                <w:i/>
                <w:noProof/>
                <w:sz w:val="22"/>
                <w:szCs w:val="22"/>
              </w:rPr>
              <w:t>Только для работ по строительству, реконструкции, капитальному ремонту, сносу обектов капитального строительства, при которых производится поставка оборудования.</w:t>
            </w:r>
          </w:p>
          <w:p w:rsidR="000B51DA" w:rsidRPr="00A95D87" w:rsidRDefault="006D5848" w:rsidP="000B51DA">
            <w:pPr>
              <w:suppressLineNumbers/>
              <w:jc w:val="both"/>
              <w:rPr>
                <w:rFonts w:ascii="Liberation Serif" w:hAnsi="Liberation Serif" w:cs="Liberation Serif"/>
                <w:noProof/>
                <w:sz w:val="22"/>
                <w:szCs w:val="22"/>
              </w:rPr>
            </w:pPr>
          </w:p>
          <w:p w:rsidR="000B51DA" w:rsidRPr="00A95D87" w:rsidRDefault="007B3B59" w:rsidP="000B51DA">
            <w:pPr>
              <w:suppressLineNumbers/>
              <w:jc w:val="both"/>
              <w:rPr>
                <w:rFonts w:ascii="Liberation Serif" w:hAnsi="Liberation Serif" w:cs="Liberation Serif"/>
                <w:noProof/>
                <w:sz w:val="22"/>
                <w:szCs w:val="22"/>
              </w:rPr>
            </w:pPr>
            <w:r w:rsidRPr="00A95D87">
              <w:rPr>
                <w:rFonts w:ascii="Liberation Serif" w:hAnsi="Liberation Serif" w:cs="Liberation Serif"/>
                <w:noProof/>
                <w:sz w:val="22"/>
                <w:szCs w:val="22"/>
              </w:rPr>
              <w:t>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о контрактной системе.</w:t>
            </w:r>
          </w:p>
          <w:p w:rsidR="00D761C0" w:rsidRPr="00B935C6" w:rsidRDefault="007B3B59" w:rsidP="000B51DA">
            <w:pPr>
              <w:suppressLineNumbers/>
              <w:jc w:val="both"/>
              <w:rPr>
                <w:rFonts w:ascii="Liberation Serif" w:hAnsi="Liberation Serif" w:cs="Liberation Serif"/>
                <w:noProof/>
                <w:sz w:val="22"/>
                <w:szCs w:val="22"/>
              </w:rPr>
            </w:pPr>
            <w:r w:rsidRPr="00A95D87">
              <w:rPr>
                <w:rFonts w:ascii="Liberation Serif" w:hAnsi="Liberation Serif" w:cs="Liberation Serif"/>
                <w:noProof/>
                <w:sz w:val="22"/>
                <w:szCs w:val="22"/>
              </w:rPr>
              <w:t>Наименование страны происхождения указывается в отношении товаров, указанных заказчиком в описании объекта закупки.</w:t>
            </w:r>
          </w:p>
        </w:tc>
      </w:tr>
    </w:tbl>
    <w:p w:rsidR="00A03DFA" w:rsidRPr="007249E8" w:rsidRDefault="006D5848" w:rsidP="00A03DFA">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1255"/>
        <w:gridCol w:w="14133"/>
      </w:tblGrid>
      <w:tr w:rsidR="00B106E8" w:rsidTr="00A03DFA">
        <w:tc>
          <w:tcPr>
            <w:tcW w:w="1255" w:type="dxa"/>
            <w:vMerge w:val="restart"/>
            <w:shd w:val="clear" w:color="auto" w:fill="F2F2F2" w:themeFill="background1" w:themeFillShade="F2"/>
          </w:tcPr>
          <w:p w:rsidR="00D82099" w:rsidRPr="00B935C6" w:rsidRDefault="006D5848" w:rsidP="001C77FC">
            <w:pPr>
              <w:pStyle w:val="aff9"/>
              <w:numPr>
                <w:ilvl w:val="0"/>
                <w:numId w:val="11"/>
              </w:numPr>
              <w:suppressLineNumbers/>
              <w:rPr>
                <w:rFonts w:ascii="Liberation Serif" w:hAnsi="Liberation Serif" w:cs="Liberation Serif"/>
                <w:b/>
                <w:sz w:val="22"/>
                <w:szCs w:val="22"/>
              </w:rPr>
            </w:pPr>
          </w:p>
        </w:tc>
        <w:tc>
          <w:tcPr>
            <w:tcW w:w="14133" w:type="dxa"/>
            <w:shd w:val="clear" w:color="auto" w:fill="F2F2F2" w:themeFill="background1" w:themeFillShade="F2"/>
          </w:tcPr>
          <w:p w:rsidR="00D82099" w:rsidRPr="00B935C6" w:rsidRDefault="007B3B59" w:rsidP="00EA039B">
            <w:pPr>
              <w:suppressLineNumbers/>
              <w:jc w:val="both"/>
              <w:rPr>
                <w:rFonts w:ascii="Liberation Serif" w:hAnsi="Liberation Serif" w:cs="Liberation Serif"/>
                <w:b/>
                <w:noProof/>
                <w:sz w:val="22"/>
                <w:szCs w:val="22"/>
              </w:rPr>
            </w:pPr>
            <w:r w:rsidRPr="00B935C6">
              <w:rPr>
                <w:rFonts w:ascii="Liberation Serif" w:hAnsi="Liberation Serif" w:cs="Liberation Serif"/>
                <w:b/>
                <w:sz w:val="22"/>
                <w:szCs w:val="22"/>
              </w:rPr>
              <w:t>Инструкция по заполнению заявки на участие в закупке</w:t>
            </w:r>
          </w:p>
        </w:tc>
      </w:tr>
      <w:tr w:rsidR="00B106E8" w:rsidTr="00A03DFA">
        <w:tc>
          <w:tcPr>
            <w:tcW w:w="1255" w:type="dxa"/>
            <w:vMerge/>
            <w:shd w:val="clear" w:color="auto" w:fill="F2F2F2" w:themeFill="background1" w:themeFillShade="F2"/>
          </w:tcPr>
          <w:p w:rsidR="00D82099" w:rsidRPr="00B935C6" w:rsidRDefault="006D5848" w:rsidP="00283C80">
            <w:pPr>
              <w:suppressLineNumbers/>
              <w:rPr>
                <w:rFonts w:ascii="Liberation Serif" w:hAnsi="Liberation Serif" w:cs="Liberation Serif"/>
                <w:b/>
                <w:sz w:val="22"/>
                <w:szCs w:val="22"/>
              </w:rPr>
            </w:pPr>
          </w:p>
        </w:tc>
        <w:tc>
          <w:tcPr>
            <w:tcW w:w="14133" w:type="dxa"/>
            <w:shd w:val="clear" w:color="auto" w:fill="auto"/>
          </w:tcPr>
          <w:p w:rsidR="00FA157E" w:rsidRPr="00FA157E" w:rsidRDefault="006D5848" w:rsidP="00C81E77">
            <w:pPr>
              <w:jc w:val="both"/>
              <w:rPr>
                <w:rFonts w:ascii="Liberation Serif" w:hAnsi="Liberation Serif" w:cs="Liberation Serif"/>
                <w:noProof/>
              </w:rPr>
            </w:pPr>
          </w:p>
          <w:p w:rsidR="00670D7D" w:rsidRPr="009F7FC7" w:rsidRDefault="007B3B59" w:rsidP="00670D7D">
            <w:pPr>
              <w:ind w:firstLine="709"/>
              <w:jc w:val="center"/>
              <w:rPr>
                <w:rFonts w:ascii="Liberation Serif" w:hAnsi="Liberation Serif" w:cs="Liberation Serif"/>
                <w:b/>
                <w:sz w:val="22"/>
                <w:szCs w:val="22"/>
                <w:lang w:eastAsia="ru-RU"/>
              </w:rPr>
            </w:pPr>
            <w:r w:rsidRPr="009F7FC7">
              <w:rPr>
                <w:rFonts w:ascii="Liberation Serif" w:hAnsi="Liberation Serif" w:cs="Liberation Serif"/>
                <w:b/>
                <w:sz w:val="22"/>
                <w:szCs w:val="22"/>
                <w:lang w:eastAsia="ru-RU"/>
              </w:rPr>
              <w:t xml:space="preserve">«Инструкция по заполнению заявки на участие в закупке </w:t>
            </w:r>
          </w:p>
          <w:p w:rsidR="00670D7D" w:rsidRPr="009F7FC7" w:rsidRDefault="007B3B59" w:rsidP="00670D7D">
            <w:pPr>
              <w:ind w:firstLine="709"/>
              <w:jc w:val="center"/>
              <w:rPr>
                <w:sz w:val="22"/>
                <w:szCs w:val="22"/>
              </w:rPr>
            </w:pPr>
            <w:r w:rsidRPr="009F7FC7">
              <w:rPr>
                <w:rFonts w:ascii="Liberation Serif" w:hAnsi="Liberation Serif" w:cs="Liberation Serif"/>
                <w:sz w:val="22"/>
                <w:szCs w:val="22"/>
                <w:lang w:eastAsia="ru-RU"/>
              </w:rPr>
              <w:t>(требования к товарам не установлены)»</w:t>
            </w:r>
          </w:p>
          <w:p w:rsidR="00670D7D" w:rsidRPr="009F7FC7" w:rsidRDefault="006D5848" w:rsidP="00670D7D">
            <w:pPr>
              <w:rPr>
                <w:rFonts w:ascii="Liberation Serif" w:hAnsi="Liberation Serif" w:cs="Liberation Serif"/>
                <w:b/>
              </w:rPr>
            </w:pP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о контрактной системе срока подачи заявок на участие в закупке.</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 контрактной системе оператору электронной площадки.</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b/>
                <w:noProof/>
                <w:sz w:val="22"/>
                <w:szCs w:val="22"/>
              </w:rPr>
              <w:t>В целях обеспечения доступа к участию</w:t>
            </w:r>
            <w:r w:rsidRPr="009F7FC7">
              <w:rPr>
                <w:rFonts w:ascii="Liberation Serif" w:hAnsi="Liberation Serif" w:cs="Liberation Serif"/>
                <w:noProof/>
                <w:sz w:val="22"/>
                <w:szCs w:val="22"/>
              </w:rPr>
              <w:t xml:space="preserve">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о контрактной системе, </w:t>
            </w:r>
            <w:r w:rsidRPr="009F7FC7">
              <w:rPr>
                <w:rFonts w:ascii="Liberation Serif" w:hAnsi="Liberation Serif" w:cs="Liberation Serif"/>
                <w:noProof/>
                <w:sz w:val="22"/>
                <w:szCs w:val="22"/>
              </w:rPr>
              <w:lastRenderedPageBreak/>
              <w:t xml:space="preserve">участнику закупки, аккредитованному на электронной площадке, </w:t>
            </w:r>
            <w:r w:rsidRPr="009F7FC7">
              <w:rPr>
                <w:rFonts w:ascii="Liberation Serif" w:hAnsi="Liberation Serif" w:cs="Liberation Serif"/>
                <w:b/>
                <w:noProof/>
                <w:sz w:val="22"/>
                <w:szCs w:val="22"/>
              </w:rPr>
              <w:t xml:space="preserve">необходимо направить оператору этой электронной площадки информацию и документы, предусмотренные перечнем, установленным Правительством Российской Федерации </w:t>
            </w:r>
            <w:r w:rsidRPr="009F7FC7">
              <w:rPr>
                <w:rFonts w:ascii="Liberation Serif" w:hAnsi="Liberation Serif" w:cs="Liberation Serif"/>
                <w:b/>
                <w:noProof/>
                <w:sz w:val="22"/>
                <w:szCs w:val="22"/>
              </w:rPr>
              <w:br/>
              <w:t>от 29.12.2021 № 257</w:t>
            </w:r>
            <w:r w:rsidRPr="009F7FC7">
              <w:rPr>
                <w:rFonts w:ascii="Liberation Serif" w:hAnsi="Liberation Serif" w:cs="Liberation Serif"/>
                <w:noProof/>
                <w:sz w:val="22"/>
                <w:szCs w:val="22"/>
              </w:rPr>
              <w:t xml:space="preserve">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 </w:t>
            </w:r>
            <w:r w:rsidRPr="009F7FC7">
              <w:rPr>
                <w:rFonts w:ascii="Liberation Serif" w:hAnsi="Liberation Serif" w:cs="Liberation Serif"/>
                <w:noProof/>
                <w:sz w:val="22"/>
                <w:szCs w:val="22"/>
              </w:rPr>
              <w:br/>
              <w:t>(далее - Постановление № 2571) в соответствии с частью 3 статьи 31 Закона о контрактной системе.</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 xml:space="preserve">В силу пункта 3 части 6 статьи 43 Закона о контрактной системе при проведении электронных процедур </w:t>
            </w:r>
            <w:r w:rsidRPr="009F7FC7">
              <w:rPr>
                <w:rFonts w:ascii="Liberation Serif" w:hAnsi="Liberation Serif" w:cs="Liberation Serif"/>
                <w:b/>
                <w:noProof/>
                <w:sz w:val="22"/>
                <w:szCs w:val="22"/>
              </w:rPr>
              <w:t xml:space="preserve">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Закона о контрактной системе, не включаются участником закупки в заявку на участие в закупке. </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 xml:space="preserve">Такие документы в случаях, предусмотренных Законом о контрактной системе, </w:t>
            </w:r>
            <w:r w:rsidRPr="009F7FC7">
              <w:rPr>
                <w:rFonts w:ascii="Liberation Serif" w:hAnsi="Liberation Serif" w:cs="Liberation Serif"/>
                <w:b/>
                <w:noProof/>
                <w:sz w:val="22"/>
                <w:szCs w:val="22"/>
              </w:rPr>
              <w:t>направляются</w:t>
            </w:r>
            <w:r w:rsidRPr="009F7FC7">
              <w:rPr>
                <w:rFonts w:ascii="Liberation Serif" w:hAnsi="Liberation Serif" w:cs="Liberation Serif"/>
                <w:noProof/>
                <w:sz w:val="22"/>
                <w:szCs w:val="22"/>
              </w:rPr>
              <w:t xml:space="preserve"> (по состоянию на дату и время их направления) заказчику оператором электронной площадки </w:t>
            </w:r>
            <w:r w:rsidRPr="009F7FC7">
              <w:rPr>
                <w:rFonts w:ascii="Liberation Serif" w:hAnsi="Liberation Serif" w:cs="Liberation Serif"/>
                <w:b/>
                <w:noProof/>
                <w:sz w:val="22"/>
                <w:szCs w:val="22"/>
              </w:rPr>
              <w:t>из реестра участников закупок, аккредитованных на электронной площадке.</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b/>
                <w:noProof/>
                <w:sz w:val="22"/>
                <w:szCs w:val="22"/>
              </w:rPr>
              <w:t>Ответственность за недостоверность информации и (или) документов</w:t>
            </w:r>
            <w:r w:rsidRPr="009F7FC7">
              <w:rPr>
                <w:rFonts w:ascii="Liberation Serif" w:hAnsi="Liberation Serif" w:cs="Liberation Serif"/>
                <w:noProof/>
                <w:sz w:val="22"/>
                <w:szCs w:val="22"/>
              </w:rPr>
              <w:t xml:space="preserve">, направленных оператору электронной площадки, в соответствии со статьей 24.2 Закона о контрактной системе,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w:t>
            </w:r>
            <w:r w:rsidRPr="009F7FC7">
              <w:rPr>
                <w:rFonts w:ascii="Liberation Serif" w:hAnsi="Liberation Serif" w:cs="Liberation Serif"/>
                <w:b/>
                <w:noProof/>
                <w:sz w:val="22"/>
                <w:szCs w:val="22"/>
              </w:rPr>
              <w:t>несет участник закупки</w:t>
            </w:r>
            <w:r w:rsidRPr="009F7FC7">
              <w:rPr>
                <w:rFonts w:ascii="Liberation Serif" w:hAnsi="Liberation Serif" w:cs="Liberation Serif"/>
                <w:noProof/>
                <w:sz w:val="22"/>
                <w:szCs w:val="22"/>
              </w:rPr>
              <w:t>.</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b/>
                <w:noProof/>
                <w:sz w:val="22"/>
                <w:szCs w:val="22"/>
              </w:rPr>
              <w:t>Подача заявки на участие в закупке означает согласие участника закупки</w:t>
            </w:r>
            <w:r w:rsidRPr="009F7FC7">
              <w:rPr>
                <w:rFonts w:ascii="Liberation Serif" w:hAnsi="Liberation Serif" w:cs="Liberation Serif"/>
                <w:noProof/>
                <w:sz w:val="22"/>
                <w:szCs w:val="22"/>
              </w:rPr>
              <w:t xml:space="preserve">, подавшего такую заявку, на поставку товара, выполнение работы, оказание услуги </w:t>
            </w:r>
            <w:r w:rsidRPr="009F7FC7">
              <w:rPr>
                <w:rFonts w:ascii="Liberation Serif" w:hAnsi="Liberation Serif" w:cs="Liberation Serif"/>
                <w:b/>
                <w:noProof/>
                <w:sz w:val="22"/>
                <w:szCs w:val="22"/>
              </w:rPr>
              <w:t>на условиях, предусмотренных извещением об осуществлении закупки, и в соответствии с заявкой такого участника закупки на участие в закупке.</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Участник закупки, подавший заявку на участие в закупке, вправе в соответствии с частью 10 статьи 43 Закона о контрактной системе отозвать такую заявку:</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1) до окончания срока подачи заявок на участие в закупке;</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 xml:space="preserve">2) с момента размещения в соответствии с Законом о контрактной системе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Закона о контрактной системе проекта контракта, заключаемого с таким участником закупки, за исключением случаев, если такая заявка отклонена (при проведении электронных процедур). </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Не допускается отзыв заявок, которым в соответствии с Законом о контрактной системе присвоены первые три порядковых номера.</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Заявка на участие в закупке должна быть подписана усиленной электронной подписью лица, имеющего право действовать от имени участника закупки.</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b/>
                <w:noProof/>
                <w:sz w:val="22"/>
                <w:szCs w:val="22"/>
              </w:rPr>
              <w:t>В случае наличия в извещении об осуществлении закупки противоречий</w:t>
            </w:r>
            <w:r w:rsidRPr="009F7FC7">
              <w:rPr>
                <w:rFonts w:ascii="Liberation Serif" w:hAnsi="Liberation Serif" w:cs="Liberation Serif"/>
                <w:noProof/>
                <w:sz w:val="22"/>
                <w:szCs w:val="22"/>
              </w:rPr>
              <w:t xml:space="preserve"> между информацией, сформированной заказчиком с использованием ЕИС путем заполнения экранных форм веб-интерфейса ЕИС, и документами, сформированными заказчиком без использования ЕИС, </w:t>
            </w:r>
            <w:r w:rsidRPr="009F7FC7">
              <w:rPr>
                <w:rFonts w:ascii="Liberation Serif" w:hAnsi="Liberation Serif" w:cs="Liberation Serif"/>
                <w:b/>
                <w:noProof/>
                <w:sz w:val="22"/>
                <w:szCs w:val="22"/>
              </w:rPr>
              <w:t>приоритет имеет информация, сформированная с использованием ЕИС</w:t>
            </w:r>
            <w:r w:rsidRPr="009F7FC7">
              <w:rPr>
                <w:rFonts w:ascii="Liberation Serif" w:hAnsi="Liberation Serif" w:cs="Liberation Serif"/>
                <w:noProof/>
                <w:sz w:val="22"/>
                <w:szCs w:val="22"/>
              </w:rPr>
              <w:t>.</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Заявка на участие в закупке должна быть составлена на русском языке.</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Все документы, входящие в состав заявки на участие в закупке, должны иметь четко читаемый текст.</w:t>
            </w:r>
          </w:p>
          <w:p w:rsidR="008575A7" w:rsidRPr="009F7FC7" w:rsidRDefault="007B3B59" w:rsidP="008575A7">
            <w:pPr>
              <w:ind w:firstLine="567"/>
              <w:jc w:val="both"/>
              <w:rPr>
                <w:rFonts w:ascii="Liberation Serif" w:hAnsi="Liberation Serif" w:cs="Liberation Serif"/>
                <w:noProof/>
                <w:sz w:val="22"/>
                <w:szCs w:val="22"/>
              </w:rPr>
            </w:pPr>
            <w:r w:rsidRPr="009F7FC7">
              <w:rPr>
                <w:rFonts w:ascii="Liberation Serif" w:hAnsi="Liberation Serif" w:cs="Liberation Serif"/>
                <w:noProof/>
                <w:sz w:val="22"/>
                <w:szCs w:val="22"/>
              </w:rPr>
              <w:t>Документы и информация, в том числе сформированная путем заполнения экранных форм веб-интерфейса электронной площадки, включаемые участником</w:t>
            </w:r>
            <w:r w:rsidR="00AA7914" w:rsidRPr="009F7FC7">
              <w:rPr>
                <w:rFonts w:ascii="Liberation Serif" w:hAnsi="Liberation Serif" w:cs="Liberation Serif"/>
                <w:noProof/>
                <w:sz w:val="22"/>
                <w:szCs w:val="22"/>
              </w:rPr>
              <w:t xml:space="preserve"> закупки в заявку </w:t>
            </w:r>
            <w:r w:rsidRPr="009F7FC7">
              <w:rPr>
                <w:rFonts w:ascii="Liberation Serif" w:hAnsi="Liberation Serif" w:cs="Liberation Serif"/>
                <w:noProof/>
                <w:sz w:val="22"/>
                <w:szCs w:val="22"/>
              </w:rPr>
              <w:t>на участие в закупке, не должны допускать двусмысленных (неоднозначных) толкований, противоречий (разночтений).</w:t>
            </w:r>
          </w:p>
          <w:p w:rsidR="0028470D" w:rsidRPr="00B935C6" w:rsidRDefault="007B3B59" w:rsidP="008575A7">
            <w:pPr>
              <w:ind w:firstLine="567"/>
              <w:jc w:val="both"/>
              <w:rPr>
                <w:rFonts w:ascii="Liberation Serif" w:hAnsi="Liberation Serif" w:cs="Liberation Serif"/>
                <w:sz w:val="22"/>
                <w:szCs w:val="22"/>
              </w:rPr>
            </w:pPr>
            <w:r w:rsidRPr="009F7FC7">
              <w:rPr>
                <w:rFonts w:ascii="Liberation Serif" w:hAnsi="Liberation Serif" w:cs="Liberation Serif"/>
                <w:noProof/>
                <w:sz w:val="22"/>
                <w:szCs w:val="22"/>
              </w:rPr>
              <w:lastRenderedPageBreak/>
              <w:t xml:space="preserve">В случаях, не оговоренных настоящей инструкцией, и при возникновении вопросов </w:t>
            </w:r>
            <w:r w:rsidRPr="009F7FC7">
              <w:rPr>
                <w:rFonts w:ascii="Liberation Serif" w:hAnsi="Liberation Serif" w:cs="Liberation Serif"/>
                <w:noProof/>
                <w:sz w:val="22"/>
                <w:szCs w:val="22"/>
              </w:rPr>
              <w:br/>
              <w:t>не позднее чем за три дня до окончания срока подачи заявок на участие в закупке участники закупки в соответствии с действующим законодательством имеют возможность направить заказчику с использованием электронной площадки запрос на разъяснение положений извещения об осуществлении закупки.</w:t>
            </w:r>
          </w:p>
        </w:tc>
      </w:tr>
      <w:tr w:rsidR="00B106E8" w:rsidTr="00A03DFA">
        <w:tc>
          <w:tcPr>
            <w:tcW w:w="1255" w:type="dxa"/>
            <w:vMerge w:val="restart"/>
            <w:shd w:val="clear" w:color="auto" w:fill="F2F2F2" w:themeFill="background1" w:themeFillShade="F2"/>
          </w:tcPr>
          <w:p w:rsidR="00402AA0" w:rsidRPr="00B935C6" w:rsidRDefault="006D5848" w:rsidP="00402AA0">
            <w:pPr>
              <w:pStyle w:val="aff9"/>
              <w:numPr>
                <w:ilvl w:val="0"/>
                <w:numId w:val="11"/>
              </w:numPr>
              <w:suppressLineNumbers/>
              <w:rPr>
                <w:rFonts w:ascii="Liberation Serif" w:hAnsi="Liberation Serif" w:cs="Liberation Serif"/>
                <w:b/>
                <w:sz w:val="22"/>
                <w:szCs w:val="22"/>
              </w:rPr>
            </w:pPr>
          </w:p>
        </w:tc>
        <w:tc>
          <w:tcPr>
            <w:tcW w:w="14133" w:type="dxa"/>
            <w:shd w:val="clear" w:color="auto" w:fill="F2F2F2" w:themeFill="background1" w:themeFillShade="F2"/>
          </w:tcPr>
          <w:p w:rsidR="00402AA0" w:rsidRPr="00B935C6" w:rsidRDefault="007B3B59" w:rsidP="00CD1ABC">
            <w:pPr>
              <w:suppressLineNumbers/>
              <w:jc w:val="both"/>
              <w:rPr>
                <w:rFonts w:ascii="Liberation Serif" w:hAnsi="Liberation Serif" w:cs="Liberation Serif"/>
                <w:b/>
                <w:noProof/>
                <w:sz w:val="22"/>
                <w:szCs w:val="22"/>
              </w:rPr>
            </w:pPr>
            <w:r w:rsidRPr="00B935C6">
              <w:rPr>
                <w:rFonts w:ascii="Liberation Serif" w:hAnsi="Liberation Serif" w:cs="Liberation Serif"/>
                <w:b/>
                <w:sz w:val="22"/>
                <w:szCs w:val="22"/>
              </w:rPr>
              <w:t>Предложение участника закупки о цене контракта или Предложение участника закупки о сумме цен единиц товара, работы, услуги (в случае, предусмотренном ч. 24 ст. 22 Закона о контрактной системе)</w:t>
            </w:r>
          </w:p>
        </w:tc>
      </w:tr>
      <w:tr w:rsidR="00B106E8" w:rsidTr="00A03DFA">
        <w:tc>
          <w:tcPr>
            <w:tcW w:w="1255" w:type="dxa"/>
            <w:vMerge/>
            <w:shd w:val="clear" w:color="auto" w:fill="F2F2F2" w:themeFill="background1" w:themeFillShade="F2"/>
          </w:tcPr>
          <w:p w:rsidR="00402AA0" w:rsidRPr="00B935C6" w:rsidRDefault="006D5848" w:rsidP="00402AA0">
            <w:pPr>
              <w:suppressLineNumbers/>
              <w:rPr>
                <w:rFonts w:ascii="Liberation Serif" w:hAnsi="Liberation Serif" w:cs="Liberation Serif"/>
                <w:b/>
                <w:sz w:val="22"/>
                <w:szCs w:val="22"/>
              </w:rPr>
            </w:pPr>
          </w:p>
        </w:tc>
        <w:tc>
          <w:tcPr>
            <w:tcW w:w="14133" w:type="dxa"/>
            <w:shd w:val="clear" w:color="auto" w:fill="auto"/>
          </w:tcPr>
          <w:p w:rsidR="00402AA0" w:rsidRPr="00B935C6" w:rsidRDefault="006D5848" w:rsidP="00402AA0">
            <w:pPr>
              <w:suppressLineNumbers/>
              <w:jc w:val="both"/>
              <w:rPr>
                <w:rFonts w:ascii="Liberation Serif" w:hAnsi="Liberation Serif" w:cs="Liberation Serif"/>
                <w:sz w:val="22"/>
                <w:szCs w:val="22"/>
              </w:rPr>
            </w:pPr>
          </w:p>
        </w:tc>
      </w:tr>
    </w:tbl>
    <w:p w:rsidR="00402AA0" w:rsidRPr="00B935C6" w:rsidRDefault="006D5848" w:rsidP="00D82099">
      <w:pPr>
        <w:suppressLineNumbers/>
        <w:rPr>
          <w:rFonts w:ascii="Liberation Serif" w:hAnsi="Liberation Serif" w:cs="Liberation Serif"/>
          <w:noProof/>
          <w:sz w:val="22"/>
          <w:szCs w:val="22"/>
        </w:rPr>
      </w:pPr>
    </w:p>
    <w:tbl>
      <w:tblPr>
        <w:tblStyle w:val="aff1"/>
        <w:tblW w:w="5000" w:type="pct"/>
        <w:tblLook w:val="04A0" w:firstRow="1" w:lastRow="0" w:firstColumn="1" w:lastColumn="0" w:noHBand="0" w:noVBand="1"/>
      </w:tblPr>
      <w:tblGrid>
        <w:gridCol w:w="1255"/>
        <w:gridCol w:w="10788"/>
        <w:gridCol w:w="3345"/>
      </w:tblGrid>
      <w:tr w:rsidR="00B106E8" w:rsidTr="00EA7A61">
        <w:tc>
          <w:tcPr>
            <w:tcW w:w="851" w:type="dxa"/>
            <w:shd w:val="clear" w:color="auto" w:fill="F2F2F2" w:themeFill="background1" w:themeFillShade="F2"/>
          </w:tcPr>
          <w:p w:rsidR="00D82099" w:rsidRPr="00B935C6" w:rsidRDefault="007B3B59" w:rsidP="00283C80">
            <w:pPr>
              <w:rPr>
                <w:rFonts w:ascii="Liberation Serif" w:hAnsi="Liberation Serif" w:cs="Liberation Serif"/>
                <w:b/>
                <w:sz w:val="22"/>
                <w:szCs w:val="22"/>
              </w:rPr>
            </w:pPr>
            <w:r w:rsidRPr="00B935C6">
              <w:rPr>
                <w:rFonts w:ascii="Liberation Serif" w:hAnsi="Liberation Serif" w:cs="Liberation Serif"/>
                <w:noProof/>
                <w:sz w:val="22"/>
                <w:szCs w:val="22"/>
              </w:rPr>
              <w:br w:type="page"/>
            </w:r>
            <w:r>
              <w:rPr>
                <w:rFonts w:ascii="Liberation Serif" w:hAnsi="Liberation Serif" w:cs="Liberation Serif"/>
                <w:b/>
                <w:sz w:val="22"/>
                <w:szCs w:val="22"/>
              </w:rPr>
              <w:t>3</w:t>
            </w:r>
          </w:p>
        </w:tc>
        <w:tc>
          <w:tcPr>
            <w:tcW w:w="9582" w:type="dxa"/>
            <w:gridSpan w:val="2"/>
            <w:shd w:val="clear" w:color="auto" w:fill="F2F2F2" w:themeFill="background1" w:themeFillShade="F2"/>
          </w:tcPr>
          <w:p w:rsidR="00BB654F" w:rsidRPr="00B935C6" w:rsidRDefault="006D5848" w:rsidP="00283C80">
            <w:pPr>
              <w:rPr>
                <w:rFonts w:ascii="Liberation Serif" w:hAnsi="Liberation Serif" w:cs="Liberation Serif"/>
                <w:b/>
                <w:sz w:val="22"/>
                <w:szCs w:val="22"/>
              </w:rPr>
            </w:pPr>
          </w:p>
          <w:p w:rsidR="00D82099" w:rsidRPr="00B935C6" w:rsidRDefault="007B3B59" w:rsidP="00283C80">
            <w:pPr>
              <w:rPr>
                <w:rFonts w:ascii="Liberation Serif" w:hAnsi="Liberation Serif" w:cs="Liberation Serif"/>
                <w:b/>
                <w:sz w:val="22"/>
                <w:szCs w:val="22"/>
              </w:rPr>
            </w:pPr>
            <w:r w:rsidRPr="00B935C6">
              <w:rPr>
                <w:rFonts w:ascii="Liberation Serif" w:hAnsi="Liberation Serif" w:cs="Liberation Serif"/>
                <w:b/>
                <w:sz w:val="22"/>
                <w:szCs w:val="22"/>
              </w:rPr>
              <w:t>Информация и документы участника закупки, предоставляемые заказчику оператором электронной площадки</w:t>
            </w:r>
          </w:p>
          <w:p w:rsidR="00BB654F" w:rsidRPr="00B935C6" w:rsidRDefault="006D5848" w:rsidP="00283C80">
            <w:pPr>
              <w:rPr>
                <w:rFonts w:ascii="Liberation Serif" w:hAnsi="Liberation Serif" w:cs="Liberation Serif"/>
                <w:sz w:val="22"/>
                <w:szCs w:val="22"/>
              </w:rPr>
            </w:pPr>
          </w:p>
        </w:tc>
      </w:tr>
      <w:tr w:rsidR="00B106E8" w:rsidTr="00EA7A61">
        <w:tc>
          <w:tcPr>
            <w:tcW w:w="851" w:type="dxa"/>
          </w:tcPr>
          <w:p w:rsidR="00D82099" w:rsidRPr="00B935C6" w:rsidRDefault="006D5848" w:rsidP="001C77FC">
            <w:pPr>
              <w:pStyle w:val="aff9"/>
              <w:numPr>
                <w:ilvl w:val="0"/>
                <w:numId w:val="12"/>
              </w:numPr>
              <w:rPr>
                <w:rFonts w:ascii="Liberation Serif" w:hAnsi="Liberation Serif" w:cs="Liberation Serif"/>
                <w:sz w:val="22"/>
                <w:szCs w:val="22"/>
              </w:rPr>
            </w:pPr>
          </w:p>
        </w:tc>
        <w:tc>
          <w:tcPr>
            <w:tcW w:w="9582" w:type="dxa"/>
            <w:gridSpan w:val="2"/>
          </w:tcPr>
          <w:p w:rsidR="00D82099" w:rsidRPr="00B935C6" w:rsidRDefault="007B3B59" w:rsidP="00283C80">
            <w:pPr>
              <w:jc w:val="both"/>
              <w:rPr>
                <w:rFonts w:ascii="Liberation Serif" w:hAnsi="Liberation Serif" w:cs="Liberation Serif"/>
                <w:sz w:val="22"/>
                <w:szCs w:val="22"/>
              </w:rPr>
            </w:pPr>
            <w:r w:rsidRPr="00B935C6">
              <w:rPr>
                <w:rFonts w:ascii="Liberation Serif" w:hAnsi="Liberation Serif" w:cs="Liberation Serif"/>
                <w:sz w:val="22"/>
                <w:szCs w:val="22"/>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B106E8" w:rsidTr="00EA7A61">
        <w:tc>
          <w:tcPr>
            <w:tcW w:w="851" w:type="dxa"/>
          </w:tcPr>
          <w:p w:rsidR="00D82099" w:rsidRPr="00B935C6" w:rsidRDefault="006D5848" w:rsidP="001C77FC">
            <w:pPr>
              <w:pStyle w:val="aff9"/>
              <w:numPr>
                <w:ilvl w:val="0"/>
                <w:numId w:val="12"/>
              </w:numPr>
              <w:rPr>
                <w:rFonts w:ascii="Liberation Serif" w:hAnsi="Liberation Serif" w:cs="Liberation Serif"/>
                <w:sz w:val="22"/>
                <w:szCs w:val="22"/>
              </w:rPr>
            </w:pPr>
          </w:p>
        </w:tc>
        <w:tc>
          <w:tcPr>
            <w:tcW w:w="9582" w:type="dxa"/>
            <w:gridSpan w:val="2"/>
          </w:tcPr>
          <w:p w:rsidR="00D82099" w:rsidRPr="00B935C6" w:rsidRDefault="007B3B59" w:rsidP="00283C80">
            <w:pPr>
              <w:jc w:val="both"/>
              <w:rPr>
                <w:rFonts w:ascii="Liberation Serif" w:hAnsi="Liberation Serif" w:cs="Liberation Serif"/>
                <w:sz w:val="22"/>
                <w:szCs w:val="22"/>
              </w:rPr>
            </w:pPr>
            <w:r w:rsidRPr="00B935C6">
              <w:rPr>
                <w:rFonts w:ascii="Liberation Serif" w:hAnsi="Liberation Serif" w:cs="Liberation Serif"/>
                <w:sz w:val="22"/>
                <w:szCs w:val="22"/>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B106E8" w:rsidTr="00EA7A61">
        <w:tc>
          <w:tcPr>
            <w:tcW w:w="851" w:type="dxa"/>
          </w:tcPr>
          <w:p w:rsidR="00DA2F76" w:rsidRPr="00B935C6" w:rsidRDefault="006D5848" w:rsidP="00DA2F76">
            <w:pPr>
              <w:pStyle w:val="aff9"/>
              <w:numPr>
                <w:ilvl w:val="0"/>
                <w:numId w:val="12"/>
              </w:numPr>
              <w:rPr>
                <w:rFonts w:ascii="Liberation Serif" w:hAnsi="Liberation Serif" w:cs="Liberation Serif"/>
                <w:sz w:val="22"/>
                <w:szCs w:val="22"/>
              </w:rPr>
            </w:pPr>
          </w:p>
        </w:tc>
        <w:tc>
          <w:tcPr>
            <w:tcW w:w="9582" w:type="dxa"/>
            <w:gridSpan w:val="2"/>
            <w:tcBorders>
              <w:top w:val="single" w:sz="4" w:space="0" w:color="auto"/>
              <w:left w:val="single" w:sz="4" w:space="0" w:color="auto"/>
              <w:bottom w:val="single" w:sz="4" w:space="0" w:color="auto"/>
              <w:right w:val="single" w:sz="4" w:space="0" w:color="auto"/>
            </w:tcBorders>
          </w:tcPr>
          <w:p w:rsidR="00DA2F76" w:rsidRPr="00B935C6" w:rsidRDefault="007B3B59" w:rsidP="00DA2F76">
            <w:pPr>
              <w:jc w:val="both"/>
              <w:rPr>
                <w:rFonts w:ascii="Liberation Serif" w:hAnsi="Liberation Serif" w:cs="Liberation Serif"/>
                <w:sz w:val="22"/>
                <w:szCs w:val="22"/>
              </w:rPr>
            </w:pPr>
            <w:r w:rsidRPr="00B935C6">
              <w:rPr>
                <w:rFonts w:ascii="Liberation Serif" w:hAnsi="Liberation Serif" w:cs="Liberation Serif"/>
                <w:sz w:val="22"/>
                <w:szCs w:val="22"/>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B106E8" w:rsidTr="00EA7A61">
        <w:tc>
          <w:tcPr>
            <w:tcW w:w="851" w:type="dxa"/>
          </w:tcPr>
          <w:p w:rsidR="00D82099" w:rsidRPr="00B935C6" w:rsidRDefault="006D5848" w:rsidP="001C77FC">
            <w:pPr>
              <w:pStyle w:val="aff9"/>
              <w:numPr>
                <w:ilvl w:val="0"/>
                <w:numId w:val="12"/>
              </w:numPr>
              <w:rPr>
                <w:rFonts w:ascii="Liberation Serif" w:hAnsi="Liberation Serif" w:cs="Liberation Serif"/>
                <w:sz w:val="22"/>
                <w:szCs w:val="22"/>
              </w:rPr>
            </w:pPr>
          </w:p>
        </w:tc>
        <w:tc>
          <w:tcPr>
            <w:tcW w:w="9582" w:type="dxa"/>
            <w:gridSpan w:val="2"/>
          </w:tcPr>
          <w:p w:rsidR="00D82099" w:rsidRPr="00B935C6" w:rsidRDefault="007B3B59" w:rsidP="00283C80">
            <w:pPr>
              <w:jc w:val="both"/>
              <w:rPr>
                <w:rFonts w:ascii="Liberation Serif" w:hAnsi="Liberation Serif" w:cs="Liberation Serif"/>
                <w:sz w:val="22"/>
                <w:szCs w:val="22"/>
              </w:rPr>
            </w:pPr>
            <w:r w:rsidRPr="00B935C6">
              <w:rPr>
                <w:rFonts w:ascii="Liberation Serif" w:hAnsi="Liberation Serif" w:cs="Liberation Serif"/>
                <w:sz w:val="22"/>
                <w:szCs w:val="22"/>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B106E8" w:rsidTr="00EA7A61">
        <w:tc>
          <w:tcPr>
            <w:tcW w:w="851" w:type="dxa"/>
          </w:tcPr>
          <w:p w:rsidR="00D82099" w:rsidRPr="00B935C6" w:rsidRDefault="006D5848" w:rsidP="001C77FC">
            <w:pPr>
              <w:pStyle w:val="aff9"/>
              <w:numPr>
                <w:ilvl w:val="0"/>
                <w:numId w:val="12"/>
              </w:numPr>
              <w:rPr>
                <w:rFonts w:ascii="Liberation Serif" w:hAnsi="Liberation Serif" w:cs="Liberation Serif"/>
                <w:sz w:val="22"/>
                <w:szCs w:val="22"/>
              </w:rPr>
            </w:pPr>
          </w:p>
        </w:tc>
        <w:tc>
          <w:tcPr>
            <w:tcW w:w="9582" w:type="dxa"/>
            <w:gridSpan w:val="2"/>
          </w:tcPr>
          <w:p w:rsidR="00D82099" w:rsidRPr="00B935C6" w:rsidRDefault="007B3B59" w:rsidP="00283C80">
            <w:pPr>
              <w:jc w:val="both"/>
              <w:rPr>
                <w:rFonts w:ascii="Liberation Serif" w:hAnsi="Liberation Serif" w:cs="Liberation Serif"/>
                <w:sz w:val="22"/>
                <w:szCs w:val="22"/>
              </w:rPr>
            </w:pPr>
            <w:r w:rsidRPr="00B935C6">
              <w:rPr>
                <w:rFonts w:ascii="Liberation Serif" w:hAnsi="Liberation Serif" w:cs="Liberation Serif"/>
                <w:sz w:val="22"/>
                <w:szCs w:val="22"/>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B106E8" w:rsidTr="00EA7A61">
        <w:tc>
          <w:tcPr>
            <w:tcW w:w="851" w:type="dxa"/>
          </w:tcPr>
          <w:p w:rsidR="00D82099" w:rsidRPr="00B935C6" w:rsidRDefault="006D5848" w:rsidP="001C77FC">
            <w:pPr>
              <w:pStyle w:val="aff9"/>
              <w:numPr>
                <w:ilvl w:val="0"/>
                <w:numId w:val="12"/>
              </w:numPr>
              <w:rPr>
                <w:rFonts w:ascii="Liberation Serif" w:hAnsi="Liberation Serif" w:cs="Liberation Serif"/>
                <w:sz w:val="22"/>
                <w:szCs w:val="22"/>
              </w:rPr>
            </w:pPr>
          </w:p>
        </w:tc>
        <w:tc>
          <w:tcPr>
            <w:tcW w:w="9582" w:type="dxa"/>
            <w:gridSpan w:val="2"/>
          </w:tcPr>
          <w:p w:rsidR="00D82099" w:rsidRPr="00B935C6" w:rsidRDefault="007B3B59" w:rsidP="00283C80">
            <w:pPr>
              <w:jc w:val="both"/>
              <w:rPr>
                <w:rFonts w:ascii="Liberation Serif" w:hAnsi="Liberation Serif" w:cs="Liberation Serif"/>
                <w:sz w:val="22"/>
                <w:szCs w:val="22"/>
              </w:rPr>
            </w:pPr>
            <w:r w:rsidRPr="00B935C6">
              <w:rPr>
                <w:rFonts w:ascii="Liberation Serif" w:hAnsi="Liberation Serif" w:cs="Liberation Serif"/>
                <w:sz w:val="22"/>
                <w:szCs w:val="22"/>
              </w:rPr>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w:t>
            </w:r>
            <w:r w:rsidRPr="00B935C6">
              <w:rPr>
                <w:rFonts w:ascii="Liberation Serif" w:hAnsi="Liberation Serif" w:cs="Liberation Serif"/>
                <w:sz w:val="22"/>
                <w:szCs w:val="22"/>
              </w:rPr>
              <w:lastRenderedPageBreak/>
              <w:t>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B106E8" w:rsidTr="00EA7A61">
        <w:tc>
          <w:tcPr>
            <w:tcW w:w="851" w:type="dxa"/>
          </w:tcPr>
          <w:p w:rsidR="00D82099" w:rsidRPr="00B935C6" w:rsidRDefault="006D5848" w:rsidP="001C77FC">
            <w:pPr>
              <w:pStyle w:val="aff9"/>
              <w:numPr>
                <w:ilvl w:val="0"/>
                <w:numId w:val="12"/>
              </w:numPr>
              <w:rPr>
                <w:rFonts w:ascii="Liberation Serif" w:hAnsi="Liberation Serif" w:cs="Liberation Serif"/>
                <w:sz w:val="22"/>
                <w:szCs w:val="22"/>
              </w:rPr>
            </w:pPr>
          </w:p>
        </w:tc>
        <w:tc>
          <w:tcPr>
            <w:tcW w:w="9582" w:type="dxa"/>
            <w:gridSpan w:val="2"/>
          </w:tcPr>
          <w:p w:rsidR="00D82099" w:rsidRPr="00B935C6" w:rsidRDefault="007B3B59" w:rsidP="00283C80">
            <w:pPr>
              <w:jc w:val="both"/>
              <w:rPr>
                <w:rFonts w:ascii="Liberation Serif" w:hAnsi="Liberation Serif" w:cs="Liberation Serif"/>
                <w:sz w:val="22"/>
                <w:szCs w:val="22"/>
              </w:rPr>
            </w:pPr>
            <w:r w:rsidRPr="00B935C6">
              <w:rPr>
                <w:rFonts w:ascii="Liberation Serif" w:hAnsi="Liberation Serif" w:cs="Liberation Serif"/>
                <w:sz w:val="22"/>
                <w:szCs w:val="22"/>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B106E8" w:rsidTr="00EA7A61">
        <w:tc>
          <w:tcPr>
            <w:tcW w:w="851" w:type="dxa"/>
          </w:tcPr>
          <w:p w:rsidR="00D82099" w:rsidRPr="00B935C6" w:rsidRDefault="006D5848" w:rsidP="001C77FC">
            <w:pPr>
              <w:pStyle w:val="aff9"/>
              <w:numPr>
                <w:ilvl w:val="0"/>
                <w:numId w:val="12"/>
              </w:numPr>
              <w:rPr>
                <w:rFonts w:ascii="Liberation Serif" w:hAnsi="Liberation Serif" w:cs="Liberation Serif"/>
                <w:sz w:val="22"/>
                <w:szCs w:val="22"/>
              </w:rPr>
            </w:pPr>
          </w:p>
        </w:tc>
        <w:tc>
          <w:tcPr>
            <w:tcW w:w="9582" w:type="dxa"/>
            <w:gridSpan w:val="2"/>
          </w:tcPr>
          <w:p w:rsidR="001C77FC" w:rsidRPr="00B935C6" w:rsidRDefault="007B3B59" w:rsidP="00554FD4">
            <w:pPr>
              <w:jc w:val="both"/>
              <w:rPr>
                <w:rFonts w:ascii="Liberation Serif" w:hAnsi="Liberation Serif" w:cs="Liberation Serif"/>
                <w:sz w:val="22"/>
                <w:szCs w:val="22"/>
              </w:rPr>
            </w:pPr>
            <w:r w:rsidRPr="00B935C6">
              <w:rPr>
                <w:rFonts w:ascii="Liberation Serif" w:hAnsi="Liberation Serif" w:cs="Liberation Serif"/>
                <w:sz w:val="22"/>
                <w:szCs w:val="22"/>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B106E8" w:rsidTr="00EA7A61">
        <w:tc>
          <w:tcPr>
            <w:tcW w:w="851" w:type="dxa"/>
          </w:tcPr>
          <w:p w:rsidR="006466F9" w:rsidRPr="00B935C6" w:rsidRDefault="006D5848" w:rsidP="006466F9">
            <w:pPr>
              <w:pStyle w:val="aff9"/>
              <w:numPr>
                <w:ilvl w:val="0"/>
                <w:numId w:val="12"/>
              </w:numPr>
              <w:rPr>
                <w:rFonts w:ascii="Liberation Serif" w:hAnsi="Liberation Serif" w:cs="Liberation Serif"/>
                <w:sz w:val="22"/>
                <w:szCs w:val="22"/>
              </w:rPr>
            </w:pPr>
          </w:p>
        </w:tc>
        <w:tc>
          <w:tcPr>
            <w:tcW w:w="9582" w:type="dxa"/>
            <w:gridSpan w:val="2"/>
          </w:tcPr>
          <w:p w:rsidR="006466F9" w:rsidRPr="00B935C6" w:rsidRDefault="007B3B59" w:rsidP="006466F9">
            <w:pPr>
              <w:jc w:val="both"/>
              <w:rPr>
                <w:rFonts w:ascii="Liberation Serif" w:hAnsi="Liberation Serif" w:cs="Liberation Serif"/>
                <w:sz w:val="22"/>
                <w:szCs w:val="22"/>
              </w:rPr>
            </w:pPr>
            <w:r w:rsidRPr="006466F9">
              <w:rPr>
                <w:rFonts w:ascii="Liberation Serif" w:hAnsi="Liberation Serif" w:cs="Liberation Serif"/>
                <w:sz w:val="22"/>
                <w:szCs w:val="22"/>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r>
      <w:tr w:rsidR="00B106E8" w:rsidTr="00EA7A61">
        <w:tc>
          <w:tcPr>
            <w:tcW w:w="851" w:type="dxa"/>
          </w:tcPr>
          <w:p w:rsidR="006466F9" w:rsidRPr="00B935C6" w:rsidRDefault="006D5848" w:rsidP="006466F9">
            <w:pPr>
              <w:pStyle w:val="aff9"/>
              <w:numPr>
                <w:ilvl w:val="0"/>
                <w:numId w:val="12"/>
              </w:numPr>
              <w:rPr>
                <w:rFonts w:ascii="Liberation Serif" w:hAnsi="Liberation Serif" w:cs="Liberation Serif"/>
                <w:sz w:val="22"/>
                <w:szCs w:val="22"/>
              </w:rPr>
            </w:pPr>
          </w:p>
        </w:tc>
        <w:tc>
          <w:tcPr>
            <w:tcW w:w="9582" w:type="dxa"/>
            <w:gridSpan w:val="2"/>
          </w:tcPr>
          <w:p w:rsidR="006466F9" w:rsidRPr="00B935C6" w:rsidRDefault="007B3B59" w:rsidP="006466F9">
            <w:pPr>
              <w:jc w:val="both"/>
              <w:rPr>
                <w:rFonts w:ascii="Liberation Serif" w:hAnsi="Liberation Serif" w:cs="Liberation Serif"/>
                <w:sz w:val="22"/>
                <w:szCs w:val="22"/>
              </w:rPr>
            </w:pPr>
            <w:r w:rsidRPr="006466F9">
              <w:rPr>
                <w:rFonts w:ascii="Liberation Serif" w:hAnsi="Liberation Serif" w:cs="Liberation Serif"/>
                <w:sz w:val="22"/>
                <w:szCs w:val="22"/>
              </w:rPr>
              <w:t>Декларация о принадлежности участника закупки к организации инвалидов, предусмотренной частью 2 статьи 29 Закона о контрактной системе (если участник закупки является такой организацией);</w:t>
            </w:r>
          </w:p>
        </w:tc>
      </w:tr>
      <w:tr w:rsidR="00B106E8" w:rsidTr="009F7FC7">
        <w:tc>
          <w:tcPr>
            <w:tcW w:w="851" w:type="dxa"/>
          </w:tcPr>
          <w:p w:rsidR="006466F9" w:rsidRPr="009F7FC7" w:rsidRDefault="006D5848" w:rsidP="006466F9">
            <w:pPr>
              <w:pStyle w:val="aff9"/>
              <w:numPr>
                <w:ilvl w:val="0"/>
                <w:numId w:val="12"/>
              </w:numPr>
              <w:rPr>
                <w:rFonts w:ascii="Liberation Serif" w:hAnsi="Liberation Serif" w:cs="Liberation Serif"/>
                <w:sz w:val="22"/>
                <w:szCs w:val="22"/>
              </w:rPr>
            </w:pPr>
          </w:p>
        </w:tc>
        <w:tc>
          <w:tcPr>
            <w:tcW w:w="7314" w:type="dxa"/>
            <w:shd w:val="clear" w:color="auto" w:fill="auto"/>
          </w:tcPr>
          <w:p w:rsidR="006466F9" w:rsidRPr="009F7FC7" w:rsidRDefault="007B3B59" w:rsidP="006466F9">
            <w:pPr>
              <w:jc w:val="both"/>
              <w:rPr>
                <w:rFonts w:ascii="Liberation Serif" w:hAnsi="Liberation Serif" w:cs="Liberation Serif"/>
                <w:sz w:val="22"/>
                <w:szCs w:val="22"/>
              </w:rPr>
            </w:pPr>
            <w:r w:rsidRPr="009F7FC7">
              <w:rPr>
                <w:rFonts w:ascii="Liberation Serif" w:hAnsi="Liberation Serif" w:cs="Liberation Serif"/>
                <w:sz w:val="22"/>
                <w:szCs w:val="22"/>
              </w:rPr>
              <w:t>Декларация о принадлежности участника закупки к социально ориентированным некоммерческим организациям. (Основание часть 3 статьи 30 Закона о контрактной системе);</w:t>
            </w:r>
          </w:p>
        </w:tc>
        <w:tc>
          <w:tcPr>
            <w:tcW w:w="2268" w:type="dxa"/>
          </w:tcPr>
          <w:p w:rsidR="006466F9" w:rsidRPr="009F7FC7" w:rsidRDefault="007B3B59" w:rsidP="006466F9">
            <w:pPr>
              <w:suppressLineNumbers/>
              <w:jc w:val="both"/>
              <w:rPr>
                <w:rFonts w:ascii="Liberation Serif" w:hAnsi="Liberation Serif" w:cs="Liberation Serif"/>
                <w:sz w:val="22"/>
                <w:szCs w:val="22"/>
              </w:rPr>
            </w:pPr>
            <w:r w:rsidRPr="009F7FC7">
              <w:rPr>
                <w:rFonts w:ascii="Liberation Serif" w:hAnsi="Liberation Serif" w:cs="Liberation Serif"/>
                <w:b/>
                <w:sz w:val="22"/>
                <w:szCs w:val="22"/>
              </w:rPr>
              <w:t>Требуется</w:t>
            </w:r>
          </w:p>
        </w:tc>
      </w:tr>
      <w:tr w:rsidR="00B106E8" w:rsidTr="00EA7A61">
        <w:tc>
          <w:tcPr>
            <w:tcW w:w="851" w:type="dxa"/>
          </w:tcPr>
          <w:p w:rsidR="006466F9" w:rsidRPr="00B935C6" w:rsidRDefault="006D5848" w:rsidP="006466F9">
            <w:pPr>
              <w:pStyle w:val="aff9"/>
              <w:numPr>
                <w:ilvl w:val="0"/>
                <w:numId w:val="12"/>
              </w:numPr>
              <w:rPr>
                <w:rFonts w:ascii="Liberation Serif" w:hAnsi="Liberation Serif" w:cs="Liberation Serif"/>
                <w:bCs/>
                <w:sz w:val="22"/>
                <w:szCs w:val="22"/>
              </w:rPr>
            </w:pPr>
          </w:p>
        </w:tc>
        <w:tc>
          <w:tcPr>
            <w:tcW w:w="9582" w:type="dxa"/>
            <w:gridSpan w:val="2"/>
          </w:tcPr>
          <w:p w:rsidR="006466F9" w:rsidRPr="009F7FC7" w:rsidRDefault="007B3B59" w:rsidP="006466F9">
            <w:pPr>
              <w:suppressLineNumbers/>
              <w:jc w:val="both"/>
              <w:rPr>
                <w:rFonts w:ascii="Liberation Serif" w:hAnsi="Liberation Serif" w:cs="Liberation Serif"/>
                <w:bCs/>
                <w:sz w:val="22"/>
                <w:szCs w:val="22"/>
              </w:rPr>
            </w:pPr>
            <w:r w:rsidRPr="009F7FC7">
              <w:rPr>
                <w:rFonts w:ascii="Liberation Serif" w:hAnsi="Liberation Serif" w:cs="Liberation Serif"/>
                <w:bCs/>
                <w:sz w:val="22"/>
                <w:szCs w:val="22"/>
              </w:rPr>
              <w:t>Информация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Закона о контрактной системе, если иное не предусмотрено Законом о контрактной системе:</w:t>
            </w:r>
          </w:p>
          <w:p w:rsidR="006466F9" w:rsidRPr="009F7FC7" w:rsidRDefault="006D5848" w:rsidP="006466F9">
            <w:pPr>
              <w:suppressLineNumbers/>
              <w:jc w:val="both"/>
              <w:rPr>
                <w:rFonts w:ascii="Liberation Serif" w:hAnsi="Liberation Serif" w:cs="Liberation Serif"/>
                <w:bCs/>
                <w:sz w:val="22"/>
                <w:szCs w:val="22"/>
              </w:rPr>
            </w:pPr>
          </w:p>
          <w:p w:rsidR="006466F9" w:rsidRPr="009F7FC7" w:rsidRDefault="007B3B59" w:rsidP="006466F9">
            <w:pPr>
              <w:suppressLineNumbers/>
              <w:jc w:val="both"/>
              <w:rPr>
                <w:rFonts w:ascii="Liberation Serif" w:hAnsi="Liberation Serif" w:cs="Liberation Serif"/>
                <w:bCs/>
                <w:sz w:val="22"/>
                <w:szCs w:val="22"/>
              </w:rPr>
            </w:pPr>
            <w:r w:rsidRPr="009F7FC7">
              <w:rPr>
                <w:rFonts w:ascii="Liberation Serif" w:hAnsi="Liberation Serif" w:cs="Liberation Serif"/>
                <w:bCs/>
                <w:noProof/>
                <w:sz w:val="22"/>
                <w:szCs w:val="22"/>
              </w:rPr>
              <w:t>Не требуются</w:t>
            </w:r>
          </w:p>
        </w:tc>
      </w:tr>
      <w:tr w:rsidR="00B106E8" w:rsidTr="00EA7A61">
        <w:tc>
          <w:tcPr>
            <w:tcW w:w="851" w:type="dxa"/>
            <w:shd w:val="clear" w:color="auto" w:fill="F2F2F2" w:themeFill="background1" w:themeFillShade="F2"/>
          </w:tcPr>
          <w:p w:rsidR="006466F9" w:rsidRPr="004B61A8" w:rsidRDefault="007B3B59" w:rsidP="006466F9">
            <w:pPr>
              <w:rPr>
                <w:rFonts w:ascii="Liberation Serif" w:hAnsi="Liberation Serif" w:cs="Liberation Serif"/>
                <w:bCs/>
                <w:sz w:val="22"/>
                <w:szCs w:val="22"/>
              </w:rPr>
            </w:pPr>
            <w:r w:rsidRPr="004B61A8">
              <w:rPr>
                <w:rFonts w:ascii="Liberation Serif" w:hAnsi="Liberation Serif" w:cs="Liberation Serif"/>
                <w:bCs/>
                <w:sz w:val="22"/>
                <w:szCs w:val="22"/>
              </w:rPr>
              <w:t>4</w:t>
            </w:r>
          </w:p>
        </w:tc>
        <w:tc>
          <w:tcPr>
            <w:tcW w:w="9582" w:type="dxa"/>
            <w:gridSpan w:val="2"/>
            <w:shd w:val="clear" w:color="auto" w:fill="F2F2F2" w:themeFill="background1" w:themeFillShade="F2"/>
          </w:tcPr>
          <w:p w:rsidR="006466F9" w:rsidRPr="004B61A8" w:rsidRDefault="007B3B59" w:rsidP="006466F9">
            <w:pPr>
              <w:suppressLineNumbers/>
              <w:jc w:val="both"/>
              <w:rPr>
                <w:rFonts w:ascii="Liberation Serif" w:hAnsi="Liberation Serif" w:cs="Liberation Serif"/>
                <w:b/>
                <w:bCs/>
                <w:sz w:val="22"/>
                <w:szCs w:val="22"/>
              </w:rPr>
            </w:pPr>
            <w:r w:rsidRPr="004B61A8">
              <w:rPr>
                <w:rFonts w:ascii="Liberation Serif" w:hAnsi="Liberation Serif" w:cs="Liberation Serif"/>
                <w:b/>
                <w:bCs/>
                <w:sz w:val="22"/>
                <w:szCs w:val="22"/>
              </w:rPr>
              <w:t>Информация и документы участников закупки, являющихся юридическими лицами, зарегистрированными на территории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 или физическими лицами, являющимися гражданами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 в случае предоставления обеспечения заявки на участие в закупке с учетом особенностей, установленных в соответствии с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tc>
      </w:tr>
      <w:tr w:rsidR="00B106E8" w:rsidTr="00EA7A61">
        <w:tc>
          <w:tcPr>
            <w:tcW w:w="851" w:type="dxa"/>
          </w:tcPr>
          <w:p w:rsidR="006466F9" w:rsidRPr="004B61A8" w:rsidRDefault="006D5848" w:rsidP="006466F9">
            <w:pPr>
              <w:rPr>
                <w:rFonts w:ascii="Liberation Serif" w:hAnsi="Liberation Serif" w:cs="Liberation Serif"/>
                <w:bCs/>
                <w:sz w:val="22"/>
                <w:szCs w:val="22"/>
              </w:rPr>
            </w:pPr>
          </w:p>
        </w:tc>
        <w:tc>
          <w:tcPr>
            <w:tcW w:w="9582" w:type="dxa"/>
            <w:gridSpan w:val="2"/>
          </w:tcPr>
          <w:p w:rsidR="006466F9" w:rsidRPr="00F14EF2" w:rsidRDefault="007B3B59" w:rsidP="006466F9">
            <w:pPr>
              <w:suppressLineNumbers/>
              <w:jc w:val="both"/>
              <w:rPr>
                <w:rFonts w:ascii="Liberation Serif" w:hAnsi="Liberation Serif" w:cs="Liberation Serif"/>
                <w:bCs/>
                <w:sz w:val="22"/>
                <w:szCs w:val="22"/>
              </w:rPr>
            </w:pPr>
            <w:r w:rsidRPr="004B61A8">
              <w:rPr>
                <w:rFonts w:ascii="Liberation Serif" w:hAnsi="Liberation Serif" w:cs="Liberation Serif"/>
                <w:bCs/>
                <w:sz w:val="22"/>
                <w:szCs w:val="22"/>
              </w:rPr>
              <w:t>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bl>
    <w:p w:rsidR="00DD488F" w:rsidRPr="00B935C6" w:rsidRDefault="006D5848" w:rsidP="006B4BA8">
      <w:pPr>
        <w:ind w:firstLine="708"/>
        <w:jc w:val="both"/>
        <w:rPr>
          <w:rFonts w:ascii="Liberation Serif" w:hAnsi="Liberation Serif" w:cs="Liberation Serif"/>
          <w:bCs/>
          <w:sz w:val="22"/>
          <w:szCs w:val="22"/>
        </w:rPr>
      </w:pPr>
    </w:p>
    <w:sectPr w:rsidR="00DD488F" w:rsidRPr="00B935C6" w:rsidSect="007F14C6">
      <w:headerReference w:type="default" r:id="rId8"/>
      <w:pgSz w:w="16838" w:h="11906" w:orient="landscape"/>
      <w:pgMar w:top="720" w:right="720" w:bottom="720" w:left="720" w:header="720" w:footer="720" w:gutter="0"/>
      <w:cols w:space="720"/>
      <w:titlePg/>
      <w:docGrid w:linePitch="36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6C46" w:rsidRDefault="007B3B59">
      <w:r>
        <w:separator/>
      </w:r>
    </w:p>
  </w:endnote>
  <w:endnote w:type="continuationSeparator" w:id="0">
    <w:p w:rsidR="00026C46" w:rsidRDefault="007B3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1"/>
    <w:family w:val="roman"/>
    <w:pitch w:val="variable"/>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6C46" w:rsidRDefault="007B3B59">
      <w:r>
        <w:separator/>
      </w:r>
    </w:p>
  </w:footnote>
  <w:footnote w:type="continuationSeparator" w:id="0">
    <w:p w:rsidR="00026C46" w:rsidRDefault="007B3B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7A5" w:rsidRDefault="007B3B59">
    <w:pPr>
      <w:pStyle w:val="af2"/>
      <w:jc w:val="center"/>
    </w:pPr>
    <w:r>
      <w:fldChar w:fldCharType="begin"/>
    </w:r>
    <w:r>
      <w:instrText>PAGE   \* MERGEFORMAT</w:instrText>
    </w:r>
    <w:r>
      <w:fldChar w:fldCharType="separate"/>
    </w:r>
    <w:r w:rsidR="006D5848">
      <w:rPr>
        <w:noProof/>
      </w:rPr>
      <w:t>6</w:t>
    </w:r>
    <w:r>
      <w:fldChar w:fldCharType="end"/>
    </w:r>
  </w:p>
  <w:p w:rsidR="00AA17A5" w:rsidRDefault="006D5848">
    <w:pPr>
      <w:pStyle w:val="af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2" w15:restartNumberingAfterBreak="0">
    <w:nsid w:val="00000003"/>
    <w:multiLevelType w:val="multilevel"/>
    <w:tmpl w:val="00000003"/>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3" w15:restartNumberingAfterBreak="0">
    <w:nsid w:val="00000004"/>
    <w:multiLevelType w:val="multilevel"/>
    <w:tmpl w:val="00000004"/>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4" w15:restartNumberingAfterBreak="0">
    <w:nsid w:val="00000005"/>
    <w:multiLevelType w:val="multilevel"/>
    <w:tmpl w:val="00000005"/>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5" w15:restartNumberingAfterBreak="0">
    <w:nsid w:val="07FB5A11"/>
    <w:multiLevelType w:val="hybridMultilevel"/>
    <w:tmpl w:val="791CC5BC"/>
    <w:lvl w:ilvl="0" w:tplc="6BC02CFC">
      <w:start w:val="1"/>
      <w:numFmt w:val="decimal"/>
      <w:lvlText w:val="%1)"/>
      <w:lvlJc w:val="left"/>
      <w:pPr>
        <w:ind w:left="720" w:hanging="360"/>
      </w:pPr>
    </w:lvl>
    <w:lvl w:ilvl="1" w:tplc="0A0A88DC" w:tentative="1">
      <w:start w:val="1"/>
      <w:numFmt w:val="lowerLetter"/>
      <w:lvlText w:val="%2."/>
      <w:lvlJc w:val="left"/>
      <w:pPr>
        <w:ind w:left="1440" w:hanging="360"/>
      </w:pPr>
    </w:lvl>
    <w:lvl w:ilvl="2" w:tplc="C8A60E3A" w:tentative="1">
      <w:start w:val="1"/>
      <w:numFmt w:val="lowerRoman"/>
      <w:lvlText w:val="%3."/>
      <w:lvlJc w:val="right"/>
      <w:pPr>
        <w:ind w:left="2160" w:hanging="180"/>
      </w:pPr>
    </w:lvl>
    <w:lvl w:ilvl="3" w:tplc="0632F890" w:tentative="1">
      <w:start w:val="1"/>
      <w:numFmt w:val="decimal"/>
      <w:lvlText w:val="%4."/>
      <w:lvlJc w:val="left"/>
      <w:pPr>
        <w:ind w:left="2880" w:hanging="360"/>
      </w:pPr>
    </w:lvl>
    <w:lvl w:ilvl="4" w:tplc="35C665EC" w:tentative="1">
      <w:start w:val="1"/>
      <w:numFmt w:val="lowerLetter"/>
      <w:lvlText w:val="%5."/>
      <w:lvlJc w:val="left"/>
      <w:pPr>
        <w:ind w:left="3600" w:hanging="360"/>
      </w:pPr>
    </w:lvl>
    <w:lvl w:ilvl="5" w:tplc="9786880A" w:tentative="1">
      <w:start w:val="1"/>
      <w:numFmt w:val="lowerRoman"/>
      <w:lvlText w:val="%6."/>
      <w:lvlJc w:val="right"/>
      <w:pPr>
        <w:ind w:left="4320" w:hanging="180"/>
      </w:pPr>
    </w:lvl>
    <w:lvl w:ilvl="6" w:tplc="4B3A729A" w:tentative="1">
      <w:start w:val="1"/>
      <w:numFmt w:val="decimal"/>
      <w:lvlText w:val="%7."/>
      <w:lvlJc w:val="left"/>
      <w:pPr>
        <w:ind w:left="5040" w:hanging="360"/>
      </w:pPr>
    </w:lvl>
    <w:lvl w:ilvl="7" w:tplc="179AEEC6" w:tentative="1">
      <w:start w:val="1"/>
      <w:numFmt w:val="lowerLetter"/>
      <w:lvlText w:val="%8."/>
      <w:lvlJc w:val="left"/>
      <w:pPr>
        <w:ind w:left="5760" w:hanging="360"/>
      </w:pPr>
    </w:lvl>
    <w:lvl w:ilvl="8" w:tplc="B5B2F364" w:tentative="1">
      <w:start w:val="1"/>
      <w:numFmt w:val="lowerRoman"/>
      <w:lvlText w:val="%9."/>
      <w:lvlJc w:val="right"/>
      <w:pPr>
        <w:ind w:left="6480" w:hanging="180"/>
      </w:pPr>
    </w:lvl>
  </w:abstractNum>
  <w:abstractNum w:abstractNumId="6" w15:restartNumberingAfterBreak="0">
    <w:nsid w:val="0B6262B8"/>
    <w:multiLevelType w:val="multilevel"/>
    <w:tmpl w:val="0419001F"/>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326D93"/>
    <w:multiLevelType w:val="multilevel"/>
    <w:tmpl w:val="36AA87DE"/>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center"/>
      <w:pPr>
        <w:ind w:left="0" w:firstLine="288"/>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C9633CD"/>
    <w:multiLevelType w:val="hybridMultilevel"/>
    <w:tmpl w:val="0416FE36"/>
    <w:lvl w:ilvl="0" w:tplc="08526D74">
      <w:start w:val="1"/>
      <w:numFmt w:val="bullet"/>
      <w:lvlText w:val=""/>
      <w:lvlJc w:val="left"/>
      <w:pPr>
        <w:ind w:left="720" w:hanging="360"/>
      </w:pPr>
      <w:rPr>
        <w:rFonts w:ascii="Symbol" w:hAnsi="Symbol" w:hint="default"/>
      </w:rPr>
    </w:lvl>
    <w:lvl w:ilvl="1" w:tplc="8CBA5330" w:tentative="1">
      <w:start w:val="1"/>
      <w:numFmt w:val="bullet"/>
      <w:lvlText w:val="o"/>
      <w:lvlJc w:val="left"/>
      <w:pPr>
        <w:ind w:left="1440" w:hanging="360"/>
      </w:pPr>
      <w:rPr>
        <w:rFonts w:ascii="Courier New" w:hAnsi="Courier New" w:cs="Courier New" w:hint="default"/>
      </w:rPr>
    </w:lvl>
    <w:lvl w:ilvl="2" w:tplc="C92629F6" w:tentative="1">
      <w:start w:val="1"/>
      <w:numFmt w:val="bullet"/>
      <w:lvlText w:val=""/>
      <w:lvlJc w:val="left"/>
      <w:pPr>
        <w:ind w:left="2160" w:hanging="360"/>
      </w:pPr>
      <w:rPr>
        <w:rFonts w:ascii="Wingdings" w:hAnsi="Wingdings" w:hint="default"/>
      </w:rPr>
    </w:lvl>
    <w:lvl w:ilvl="3" w:tplc="1136A336" w:tentative="1">
      <w:start w:val="1"/>
      <w:numFmt w:val="bullet"/>
      <w:lvlText w:val=""/>
      <w:lvlJc w:val="left"/>
      <w:pPr>
        <w:ind w:left="2880" w:hanging="360"/>
      </w:pPr>
      <w:rPr>
        <w:rFonts w:ascii="Symbol" w:hAnsi="Symbol" w:hint="default"/>
      </w:rPr>
    </w:lvl>
    <w:lvl w:ilvl="4" w:tplc="BC50EAD4" w:tentative="1">
      <w:start w:val="1"/>
      <w:numFmt w:val="bullet"/>
      <w:lvlText w:val="o"/>
      <w:lvlJc w:val="left"/>
      <w:pPr>
        <w:ind w:left="3600" w:hanging="360"/>
      </w:pPr>
      <w:rPr>
        <w:rFonts w:ascii="Courier New" w:hAnsi="Courier New" w:cs="Courier New" w:hint="default"/>
      </w:rPr>
    </w:lvl>
    <w:lvl w:ilvl="5" w:tplc="4A76F1A8" w:tentative="1">
      <w:start w:val="1"/>
      <w:numFmt w:val="bullet"/>
      <w:lvlText w:val=""/>
      <w:lvlJc w:val="left"/>
      <w:pPr>
        <w:ind w:left="4320" w:hanging="360"/>
      </w:pPr>
      <w:rPr>
        <w:rFonts w:ascii="Wingdings" w:hAnsi="Wingdings" w:hint="default"/>
      </w:rPr>
    </w:lvl>
    <w:lvl w:ilvl="6" w:tplc="409E809E" w:tentative="1">
      <w:start w:val="1"/>
      <w:numFmt w:val="bullet"/>
      <w:lvlText w:val=""/>
      <w:lvlJc w:val="left"/>
      <w:pPr>
        <w:ind w:left="5040" w:hanging="360"/>
      </w:pPr>
      <w:rPr>
        <w:rFonts w:ascii="Symbol" w:hAnsi="Symbol" w:hint="default"/>
      </w:rPr>
    </w:lvl>
    <w:lvl w:ilvl="7" w:tplc="BEBCD580" w:tentative="1">
      <w:start w:val="1"/>
      <w:numFmt w:val="bullet"/>
      <w:lvlText w:val="o"/>
      <w:lvlJc w:val="left"/>
      <w:pPr>
        <w:ind w:left="5760" w:hanging="360"/>
      </w:pPr>
      <w:rPr>
        <w:rFonts w:ascii="Courier New" w:hAnsi="Courier New" w:cs="Courier New" w:hint="default"/>
      </w:rPr>
    </w:lvl>
    <w:lvl w:ilvl="8" w:tplc="4120F000" w:tentative="1">
      <w:start w:val="1"/>
      <w:numFmt w:val="bullet"/>
      <w:lvlText w:val=""/>
      <w:lvlJc w:val="left"/>
      <w:pPr>
        <w:ind w:left="6480" w:hanging="360"/>
      </w:pPr>
      <w:rPr>
        <w:rFonts w:ascii="Wingdings" w:hAnsi="Wingdings" w:hint="default"/>
      </w:rPr>
    </w:lvl>
  </w:abstractNum>
  <w:abstractNum w:abstractNumId="9" w15:restartNumberingAfterBreak="0">
    <w:nsid w:val="51154FE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1847B0"/>
    <w:multiLevelType w:val="hybridMultilevel"/>
    <w:tmpl w:val="6414AA5A"/>
    <w:lvl w:ilvl="0" w:tplc="F25C495A">
      <w:start w:val="1"/>
      <w:numFmt w:val="decimal"/>
      <w:lvlText w:val="%1)"/>
      <w:lvlJc w:val="left"/>
      <w:pPr>
        <w:ind w:left="360" w:hanging="360"/>
      </w:pPr>
      <w:rPr>
        <w:rFonts w:cs="Times New Roman" w:hint="default"/>
      </w:rPr>
    </w:lvl>
    <w:lvl w:ilvl="1" w:tplc="5546C5BC" w:tentative="1">
      <w:start w:val="1"/>
      <w:numFmt w:val="lowerLetter"/>
      <w:lvlText w:val="%2."/>
      <w:lvlJc w:val="left"/>
      <w:pPr>
        <w:ind w:left="1080" w:hanging="360"/>
      </w:pPr>
      <w:rPr>
        <w:rFonts w:cs="Times New Roman"/>
      </w:rPr>
    </w:lvl>
    <w:lvl w:ilvl="2" w:tplc="6C461212" w:tentative="1">
      <w:start w:val="1"/>
      <w:numFmt w:val="lowerRoman"/>
      <w:lvlText w:val="%3."/>
      <w:lvlJc w:val="right"/>
      <w:pPr>
        <w:ind w:left="1800" w:hanging="180"/>
      </w:pPr>
      <w:rPr>
        <w:rFonts w:cs="Times New Roman"/>
      </w:rPr>
    </w:lvl>
    <w:lvl w:ilvl="3" w:tplc="84C4E5BA" w:tentative="1">
      <w:start w:val="1"/>
      <w:numFmt w:val="decimal"/>
      <w:lvlText w:val="%4."/>
      <w:lvlJc w:val="left"/>
      <w:pPr>
        <w:ind w:left="2520" w:hanging="360"/>
      </w:pPr>
      <w:rPr>
        <w:rFonts w:cs="Times New Roman"/>
      </w:rPr>
    </w:lvl>
    <w:lvl w:ilvl="4" w:tplc="9170E7BA" w:tentative="1">
      <w:start w:val="1"/>
      <w:numFmt w:val="lowerLetter"/>
      <w:lvlText w:val="%5."/>
      <w:lvlJc w:val="left"/>
      <w:pPr>
        <w:ind w:left="3240" w:hanging="360"/>
      </w:pPr>
      <w:rPr>
        <w:rFonts w:cs="Times New Roman"/>
      </w:rPr>
    </w:lvl>
    <w:lvl w:ilvl="5" w:tplc="4C969E9A" w:tentative="1">
      <w:start w:val="1"/>
      <w:numFmt w:val="lowerRoman"/>
      <w:lvlText w:val="%6."/>
      <w:lvlJc w:val="right"/>
      <w:pPr>
        <w:ind w:left="3960" w:hanging="180"/>
      </w:pPr>
      <w:rPr>
        <w:rFonts w:cs="Times New Roman"/>
      </w:rPr>
    </w:lvl>
    <w:lvl w:ilvl="6" w:tplc="F4DC5B7E" w:tentative="1">
      <w:start w:val="1"/>
      <w:numFmt w:val="decimal"/>
      <w:lvlText w:val="%7."/>
      <w:lvlJc w:val="left"/>
      <w:pPr>
        <w:ind w:left="4680" w:hanging="360"/>
      </w:pPr>
      <w:rPr>
        <w:rFonts w:cs="Times New Roman"/>
      </w:rPr>
    </w:lvl>
    <w:lvl w:ilvl="7" w:tplc="799E42FE" w:tentative="1">
      <w:start w:val="1"/>
      <w:numFmt w:val="lowerLetter"/>
      <w:lvlText w:val="%8."/>
      <w:lvlJc w:val="left"/>
      <w:pPr>
        <w:ind w:left="5400" w:hanging="360"/>
      </w:pPr>
      <w:rPr>
        <w:rFonts w:cs="Times New Roman"/>
      </w:rPr>
    </w:lvl>
    <w:lvl w:ilvl="8" w:tplc="89505C44" w:tentative="1">
      <w:start w:val="1"/>
      <w:numFmt w:val="lowerRoman"/>
      <w:lvlText w:val="%9."/>
      <w:lvlJc w:val="right"/>
      <w:pPr>
        <w:ind w:left="6120" w:hanging="180"/>
      </w:pPr>
      <w:rPr>
        <w:rFonts w:cs="Times New Roman"/>
      </w:rPr>
    </w:lvl>
  </w:abstractNum>
  <w:abstractNum w:abstractNumId="11" w15:restartNumberingAfterBreak="0">
    <w:nsid w:val="5B422F85"/>
    <w:multiLevelType w:val="hybridMultilevel"/>
    <w:tmpl w:val="0A7ED9FC"/>
    <w:lvl w:ilvl="0" w:tplc="BB4A8406">
      <w:start w:val="1"/>
      <w:numFmt w:val="decimal"/>
      <w:lvlText w:val="%1."/>
      <w:lvlJc w:val="left"/>
      <w:pPr>
        <w:ind w:left="730" w:hanging="360"/>
      </w:pPr>
      <w:rPr>
        <w:rFonts w:hint="default"/>
      </w:rPr>
    </w:lvl>
    <w:lvl w:ilvl="1" w:tplc="5872A076" w:tentative="1">
      <w:start w:val="1"/>
      <w:numFmt w:val="lowerLetter"/>
      <w:lvlText w:val="%2."/>
      <w:lvlJc w:val="left"/>
      <w:pPr>
        <w:ind w:left="1450" w:hanging="360"/>
      </w:pPr>
    </w:lvl>
    <w:lvl w:ilvl="2" w:tplc="651C4BD0" w:tentative="1">
      <w:start w:val="1"/>
      <w:numFmt w:val="lowerRoman"/>
      <w:lvlText w:val="%3."/>
      <w:lvlJc w:val="right"/>
      <w:pPr>
        <w:ind w:left="2170" w:hanging="180"/>
      </w:pPr>
    </w:lvl>
    <w:lvl w:ilvl="3" w:tplc="E3FAAAEC" w:tentative="1">
      <w:start w:val="1"/>
      <w:numFmt w:val="decimal"/>
      <w:lvlText w:val="%4."/>
      <w:lvlJc w:val="left"/>
      <w:pPr>
        <w:ind w:left="2890" w:hanging="360"/>
      </w:pPr>
    </w:lvl>
    <w:lvl w:ilvl="4" w:tplc="D46E249A" w:tentative="1">
      <w:start w:val="1"/>
      <w:numFmt w:val="lowerLetter"/>
      <w:lvlText w:val="%5."/>
      <w:lvlJc w:val="left"/>
      <w:pPr>
        <w:ind w:left="3610" w:hanging="360"/>
      </w:pPr>
    </w:lvl>
    <w:lvl w:ilvl="5" w:tplc="B2480904" w:tentative="1">
      <w:start w:val="1"/>
      <w:numFmt w:val="lowerRoman"/>
      <w:lvlText w:val="%6."/>
      <w:lvlJc w:val="right"/>
      <w:pPr>
        <w:ind w:left="4330" w:hanging="180"/>
      </w:pPr>
    </w:lvl>
    <w:lvl w:ilvl="6" w:tplc="3EBABD92" w:tentative="1">
      <w:start w:val="1"/>
      <w:numFmt w:val="decimal"/>
      <w:lvlText w:val="%7."/>
      <w:lvlJc w:val="left"/>
      <w:pPr>
        <w:ind w:left="5050" w:hanging="360"/>
      </w:pPr>
    </w:lvl>
    <w:lvl w:ilvl="7" w:tplc="2DA8C9FA" w:tentative="1">
      <w:start w:val="1"/>
      <w:numFmt w:val="lowerLetter"/>
      <w:lvlText w:val="%8."/>
      <w:lvlJc w:val="left"/>
      <w:pPr>
        <w:ind w:left="5770" w:hanging="360"/>
      </w:pPr>
    </w:lvl>
    <w:lvl w:ilvl="8" w:tplc="28C2EB7C" w:tentative="1">
      <w:start w:val="1"/>
      <w:numFmt w:val="lowerRoman"/>
      <w:lvlText w:val="%9."/>
      <w:lvlJc w:val="right"/>
      <w:pPr>
        <w:ind w:left="6490" w:hanging="180"/>
      </w:pPr>
    </w:lvl>
  </w:abstractNum>
  <w:abstractNum w:abstractNumId="12" w15:restartNumberingAfterBreak="0">
    <w:nsid w:val="5DF24566"/>
    <w:multiLevelType w:val="multilevel"/>
    <w:tmpl w:val="C2BA110C"/>
    <w:lvl w:ilvl="0">
      <w:start w:val="1"/>
      <w:numFmt w:val="decimal"/>
      <w:suff w:val="nothing"/>
      <w:lvlText w:val="%1."/>
      <w:lvlJc w:val="left"/>
      <w:pPr>
        <w:ind w:left="0" w:firstLine="0"/>
      </w:pPr>
      <w:rPr>
        <w:rFonts w:hint="default"/>
        <w:b w:val="0"/>
      </w:rPr>
    </w:lvl>
    <w:lvl w:ilvl="1">
      <w:start w:val="1"/>
      <w:numFmt w:val="decimal"/>
      <w:suff w:val="nothing"/>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615F5482"/>
    <w:multiLevelType w:val="hybridMultilevel"/>
    <w:tmpl w:val="A7141D14"/>
    <w:lvl w:ilvl="0" w:tplc="74CE9AFA">
      <w:start w:val="1"/>
      <w:numFmt w:val="decimal"/>
      <w:lvlText w:val="%1)"/>
      <w:lvlJc w:val="left"/>
      <w:pPr>
        <w:ind w:left="644" w:hanging="360"/>
      </w:pPr>
      <w:rPr>
        <w:rFonts w:cs="Times New Roman" w:hint="default"/>
        <w:b/>
      </w:rPr>
    </w:lvl>
    <w:lvl w:ilvl="1" w:tplc="D88E6CAE" w:tentative="1">
      <w:start w:val="1"/>
      <w:numFmt w:val="lowerLetter"/>
      <w:lvlText w:val="%2."/>
      <w:lvlJc w:val="left"/>
      <w:pPr>
        <w:ind w:left="1329" w:hanging="360"/>
      </w:pPr>
      <w:rPr>
        <w:rFonts w:cs="Times New Roman"/>
      </w:rPr>
    </w:lvl>
    <w:lvl w:ilvl="2" w:tplc="B6AED03E" w:tentative="1">
      <w:start w:val="1"/>
      <w:numFmt w:val="lowerRoman"/>
      <w:lvlText w:val="%3."/>
      <w:lvlJc w:val="right"/>
      <w:pPr>
        <w:ind w:left="2049" w:hanging="180"/>
      </w:pPr>
      <w:rPr>
        <w:rFonts w:cs="Times New Roman"/>
      </w:rPr>
    </w:lvl>
    <w:lvl w:ilvl="3" w:tplc="921CE3F4" w:tentative="1">
      <w:start w:val="1"/>
      <w:numFmt w:val="decimal"/>
      <w:lvlText w:val="%4."/>
      <w:lvlJc w:val="left"/>
      <w:pPr>
        <w:ind w:left="2769" w:hanging="360"/>
      </w:pPr>
      <w:rPr>
        <w:rFonts w:cs="Times New Roman"/>
      </w:rPr>
    </w:lvl>
    <w:lvl w:ilvl="4" w:tplc="96AA7CD8" w:tentative="1">
      <w:start w:val="1"/>
      <w:numFmt w:val="lowerLetter"/>
      <w:lvlText w:val="%5."/>
      <w:lvlJc w:val="left"/>
      <w:pPr>
        <w:ind w:left="3489" w:hanging="360"/>
      </w:pPr>
      <w:rPr>
        <w:rFonts w:cs="Times New Roman"/>
      </w:rPr>
    </w:lvl>
    <w:lvl w:ilvl="5" w:tplc="F1B4074C" w:tentative="1">
      <w:start w:val="1"/>
      <w:numFmt w:val="lowerRoman"/>
      <w:lvlText w:val="%6."/>
      <w:lvlJc w:val="right"/>
      <w:pPr>
        <w:ind w:left="4209" w:hanging="180"/>
      </w:pPr>
      <w:rPr>
        <w:rFonts w:cs="Times New Roman"/>
      </w:rPr>
    </w:lvl>
    <w:lvl w:ilvl="6" w:tplc="2BE689BE" w:tentative="1">
      <w:start w:val="1"/>
      <w:numFmt w:val="decimal"/>
      <w:lvlText w:val="%7."/>
      <w:lvlJc w:val="left"/>
      <w:pPr>
        <w:ind w:left="4929" w:hanging="360"/>
      </w:pPr>
      <w:rPr>
        <w:rFonts w:cs="Times New Roman"/>
      </w:rPr>
    </w:lvl>
    <w:lvl w:ilvl="7" w:tplc="A0149D9A" w:tentative="1">
      <w:start w:val="1"/>
      <w:numFmt w:val="lowerLetter"/>
      <w:lvlText w:val="%8."/>
      <w:lvlJc w:val="left"/>
      <w:pPr>
        <w:ind w:left="5649" w:hanging="360"/>
      </w:pPr>
      <w:rPr>
        <w:rFonts w:cs="Times New Roman"/>
      </w:rPr>
    </w:lvl>
    <w:lvl w:ilvl="8" w:tplc="C90C5686" w:tentative="1">
      <w:start w:val="1"/>
      <w:numFmt w:val="lowerRoman"/>
      <w:lvlText w:val="%9."/>
      <w:lvlJc w:val="right"/>
      <w:pPr>
        <w:ind w:left="6369" w:hanging="180"/>
      </w:pPr>
      <w:rPr>
        <w:rFonts w:cs="Times New Roman"/>
      </w:rPr>
    </w:lvl>
  </w:abstractNum>
  <w:abstractNum w:abstractNumId="14" w15:restartNumberingAfterBreak="0">
    <w:nsid w:val="70E95F1A"/>
    <w:multiLevelType w:val="hybridMultilevel"/>
    <w:tmpl w:val="436ACBEE"/>
    <w:lvl w:ilvl="0" w:tplc="49C8E764">
      <w:start w:val="1"/>
      <w:numFmt w:val="decimal"/>
      <w:lvlText w:val="%1)"/>
      <w:lvlJc w:val="left"/>
      <w:pPr>
        <w:ind w:left="720" w:hanging="360"/>
      </w:pPr>
    </w:lvl>
    <w:lvl w:ilvl="1" w:tplc="76D8C8BE" w:tentative="1">
      <w:start w:val="1"/>
      <w:numFmt w:val="lowerLetter"/>
      <w:lvlText w:val="%2."/>
      <w:lvlJc w:val="left"/>
      <w:pPr>
        <w:ind w:left="1440" w:hanging="360"/>
      </w:pPr>
    </w:lvl>
    <w:lvl w:ilvl="2" w:tplc="C32641A8" w:tentative="1">
      <w:start w:val="1"/>
      <w:numFmt w:val="lowerRoman"/>
      <w:lvlText w:val="%3."/>
      <w:lvlJc w:val="right"/>
      <w:pPr>
        <w:ind w:left="2160" w:hanging="180"/>
      </w:pPr>
    </w:lvl>
    <w:lvl w:ilvl="3" w:tplc="5CE67AF6" w:tentative="1">
      <w:start w:val="1"/>
      <w:numFmt w:val="decimal"/>
      <w:lvlText w:val="%4."/>
      <w:lvlJc w:val="left"/>
      <w:pPr>
        <w:ind w:left="2880" w:hanging="360"/>
      </w:pPr>
    </w:lvl>
    <w:lvl w:ilvl="4" w:tplc="920093AC" w:tentative="1">
      <w:start w:val="1"/>
      <w:numFmt w:val="lowerLetter"/>
      <w:lvlText w:val="%5."/>
      <w:lvlJc w:val="left"/>
      <w:pPr>
        <w:ind w:left="3600" w:hanging="360"/>
      </w:pPr>
    </w:lvl>
    <w:lvl w:ilvl="5" w:tplc="AB4647C6" w:tentative="1">
      <w:start w:val="1"/>
      <w:numFmt w:val="lowerRoman"/>
      <w:lvlText w:val="%6."/>
      <w:lvlJc w:val="right"/>
      <w:pPr>
        <w:ind w:left="4320" w:hanging="180"/>
      </w:pPr>
    </w:lvl>
    <w:lvl w:ilvl="6" w:tplc="C936B018" w:tentative="1">
      <w:start w:val="1"/>
      <w:numFmt w:val="decimal"/>
      <w:lvlText w:val="%7."/>
      <w:lvlJc w:val="left"/>
      <w:pPr>
        <w:ind w:left="5040" w:hanging="360"/>
      </w:pPr>
    </w:lvl>
    <w:lvl w:ilvl="7" w:tplc="F63859EA" w:tentative="1">
      <w:start w:val="1"/>
      <w:numFmt w:val="lowerLetter"/>
      <w:lvlText w:val="%8."/>
      <w:lvlJc w:val="left"/>
      <w:pPr>
        <w:ind w:left="5760" w:hanging="360"/>
      </w:pPr>
    </w:lvl>
    <w:lvl w:ilvl="8" w:tplc="E9C6DB4A" w:tentative="1">
      <w:start w:val="1"/>
      <w:numFmt w:val="lowerRoman"/>
      <w:lvlText w:val="%9."/>
      <w:lvlJc w:val="right"/>
      <w:pPr>
        <w:ind w:left="6480" w:hanging="180"/>
      </w:pPr>
    </w:lvl>
  </w:abstractNum>
  <w:abstractNum w:abstractNumId="15" w15:restartNumberingAfterBreak="0">
    <w:nsid w:val="7D6430CC"/>
    <w:multiLevelType w:val="multilevel"/>
    <w:tmpl w:val="D39492E2"/>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14"/>
  </w:num>
  <w:num w:numId="7">
    <w:abstractNumId w:val="5"/>
  </w:num>
  <w:num w:numId="8">
    <w:abstractNumId w:val="11"/>
  </w:num>
  <w:num w:numId="9">
    <w:abstractNumId w:val="13"/>
  </w:num>
  <w:num w:numId="10">
    <w:abstractNumId w:val="7"/>
  </w:num>
  <w:num w:numId="11">
    <w:abstractNumId w:val="15"/>
  </w:num>
  <w:num w:numId="12">
    <w:abstractNumId w:val="12"/>
  </w:num>
  <w:num w:numId="13">
    <w:abstractNumId w:val="10"/>
  </w:num>
  <w:num w:numId="14">
    <w:abstractNumId w:val="6"/>
  </w:num>
  <w:num w:numId="15">
    <w:abstractNumId w:val="8"/>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6E8"/>
    <w:rsid w:val="00026C46"/>
    <w:rsid w:val="000A0630"/>
    <w:rsid w:val="0014198F"/>
    <w:rsid w:val="0035698A"/>
    <w:rsid w:val="004F13B9"/>
    <w:rsid w:val="005752FF"/>
    <w:rsid w:val="00586E88"/>
    <w:rsid w:val="006D5848"/>
    <w:rsid w:val="007B3B59"/>
    <w:rsid w:val="00846B89"/>
    <w:rsid w:val="008C1D0E"/>
    <w:rsid w:val="00982D2C"/>
    <w:rsid w:val="009C6A7B"/>
    <w:rsid w:val="009F7FC7"/>
    <w:rsid w:val="00AA7914"/>
    <w:rsid w:val="00B106E8"/>
    <w:rsid w:val="00B21BAB"/>
    <w:rsid w:val="00B2568C"/>
    <w:rsid w:val="00BA5D97"/>
    <w:rsid w:val="00C71C97"/>
    <w:rsid w:val="00C81E77"/>
    <w:rsid w:val="00CA4D64"/>
    <w:rsid w:val="00ED7A73"/>
    <w:rsid w:val="00FE70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8EBDD95A-F663-45F5-B218-89BDBB70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1AC4"/>
    <w:pPr>
      <w:suppressAutoHyphens/>
    </w:pPr>
    <w:rPr>
      <w:sz w:val="24"/>
      <w:szCs w:val="24"/>
      <w:lang w:eastAsia="ar-SA"/>
    </w:rPr>
  </w:style>
  <w:style w:type="paragraph" w:styleId="1">
    <w:name w:val="heading 1"/>
    <w:basedOn w:val="a"/>
    <w:next w:val="a"/>
    <w:link w:val="10"/>
    <w:uiPriority w:val="9"/>
    <w:qFormat/>
    <w:pPr>
      <w:keepNext/>
      <w:numPr>
        <w:numId w:val="1"/>
      </w:numPr>
      <w:spacing w:before="240" w:after="60"/>
      <w:outlineLvl w:val="0"/>
    </w:pPr>
    <w:rPr>
      <w:rFonts w:ascii="Arial" w:hAnsi="Arial" w:cs="Arial"/>
      <w:b/>
      <w:bCs/>
      <w:kern w:val="1"/>
      <w:sz w:val="32"/>
      <w:szCs w:val="32"/>
    </w:rPr>
  </w:style>
  <w:style w:type="paragraph" w:styleId="2">
    <w:name w:val="heading 2"/>
    <w:basedOn w:val="a"/>
    <w:next w:val="a"/>
    <w:link w:val="20"/>
    <w:uiPriority w:val="9"/>
    <w:qFormat/>
    <w:pPr>
      <w:keepNext/>
      <w:numPr>
        <w:ilvl w:val="1"/>
        <w:numId w:val="1"/>
      </w:numPr>
      <w:spacing w:before="240" w:after="60"/>
      <w:outlineLvl w:val="1"/>
    </w:pPr>
    <w:rPr>
      <w:rFonts w:ascii="Arial" w:hAnsi="Arial" w:cs="Arial"/>
      <w:b/>
      <w:bCs/>
      <w:i/>
      <w:iCs/>
      <w:sz w:val="28"/>
      <w:szCs w:val="28"/>
    </w:rPr>
  </w:style>
  <w:style w:type="paragraph" w:styleId="3">
    <w:name w:val="heading 3"/>
    <w:basedOn w:val="a"/>
    <w:next w:val="a"/>
    <w:link w:val="30"/>
    <w:uiPriority w:val="9"/>
    <w:qFormat/>
    <w:pPr>
      <w:keepNext/>
      <w:numPr>
        <w:ilvl w:val="2"/>
        <w:numId w:val="1"/>
      </w:numPr>
      <w:spacing w:before="240" w:after="60"/>
      <w:outlineLvl w:val="2"/>
    </w:pPr>
    <w:rPr>
      <w:rFonts w:ascii="Arial" w:hAnsi="Arial" w:cs="Arial"/>
      <w:b/>
      <w:bCs/>
      <w:sz w:val="26"/>
      <w:szCs w:val="26"/>
    </w:rPr>
  </w:style>
  <w:style w:type="paragraph" w:styleId="9">
    <w:name w:val="heading 9"/>
    <w:basedOn w:val="a"/>
    <w:next w:val="a"/>
    <w:link w:val="90"/>
    <w:uiPriority w:val="9"/>
    <w:qFormat/>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сновной шрифт абзаца1"/>
  </w:style>
  <w:style w:type="character" w:customStyle="1" w:styleId="publication">
    <w:name w:val="publication"/>
    <w:rPr>
      <w:rFonts w:ascii="Arial" w:hAnsi="Arial" w:cs="Arial"/>
      <w:color w:val="FFFFFF"/>
      <w:sz w:val="22"/>
      <w:szCs w:val="22"/>
      <w:shd w:val="clear" w:color="auto" w:fill="000000"/>
      <w:lang w:val="en-US"/>
    </w:rPr>
  </w:style>
  <w:style w:type="character" w:styleId="a3">
    <w:name w:val="page number"/>
    <w:basedOn w:val="11"/>
    <w:uiPriority w:val="99"/>
  </w:style>
  <w:style w:type="character" w:styleId="a4">
    <w:name w:val="Hyperlink"/>
    <w:uiPriority w:val="99"/>
    <w:rPr>
      <w:color w:val="0000FF"/>
      <w:u w:val="single"/>
    </w:rPr>
  </w:style>
  <w:style w:type="character" w:styleId="a5">
    <w:name w:val="Strong"/>
    <w:uiPriority w:val="22"/>
    <w:qFormat/>
    <w:rPr>
      <w:b/>
      <w:bCs/>
    </w:rPr>
  </w:style>
  <w:style w:type="character" w:customStyle="1" w:styleId="a6">
    <w:name w:val="Символ нумерации"/>
  </w:style>
  <w:style w:type="character" w:customStyle="1" w:styleId="a7">
    <w:name w:val="Маркеры списка"/>
    <w:rPr>
      <w:rFonts w:ascii="OpenSymbol" w:eastAsia="OpenSymbol" w:hAnsi="OpenSymbol" w:cs="OpenSymbol"/>
    </w:rPr>
  </w:style>
  <w:style w:type="character" w:styleId="a8">
    <w:name w:val="FollowedHyperlink"/>
    <w:uiPriority w:val="99"/>
    <w:rPr>
      <w:color w:val="800000"/>
      <w:u w:val="single"/>
    </w:rPr>
  </w:style>
  <w:style w:type="paragraph" w:customStyle="1" w:styleId="12">
    <w:name w:val="Заголовок1"/>
    <w:basedOn w:val="a"/>
    <w:next w:val="a9"/>
    <w:pPr>
      <w:keepNext/>
      <w:spacing w:before="240" w:after="120"/>
    </w:pPr>
    <w:rPr>
      <w:rFonts w:ascii="Arial" w:eastAsia="MS Mincho" w:hAnsi="Arial" w:cs="Tahoma"/>
      <w:sz w:val="28"/>
      <w:szCs w:val="28"/>
    </w:rPr>
  </w:style>
  <w:style w:type="paragraph" w:styleId="a9">
    <w:name w:val="Body Text"/>
    <w:aliases w:val="Основной текст Знак Знак"/>
    <w:basedOn w:val="a"/>
    <w:link w:val="aa"/>
    <w:uiPriority w:val="99"/>
    <w:qFormat/>
  </w:style>
  <w:style w:type="paragraph" w:styleId="ab">
    <w:name w:val="Title"/>
    <w:basedOn w:val="12"/>
    <w:next w:val="ac"/>
    <w:link w:val="ad"/>
    <w:uiPriority w:val="10"/>
    <w:qFormat/>
  </w:style>
  <w:style w:type="paragraph" w:styleId="ac">
    <w:name w:val="Subtitle"/>
    <w:basedOn w:val="12"/>
    <w:next w:val="a9"/>
    <w:link w:val="ae"/>
    <w:uiPriority w:val="11"/>
    <w:qFormat/>
    <w:pPr>
      <w:jc w:val="center"/>
    </w:pPr>
    <w:rPr>
      <w:i/>
      <w:iCs/>
    </w:rPr>
  </w:style>
  <w:style w:type="paragraph" w:styleId="af">
    <w:name w:val="List"/>
    <w:basedOn w:val="a9"/>
    <w:uiPriority w:val="99"/>
    <w:rPr>
      <w:rFonts w:cs="Tahoma"/>
    </w:rPr>
  </w:style>
  <w:style w:type="paragraph" w:customStyle="1" w:styleId="13">
    <w:name w:val="Название1"/>
    <w:basedOn w:val="a"/>
    <w:pPr>
      <w:suppressLineNumbers/>
      <w:spacing w:before="120" w:after="120"/>
    </w:pPr>
    <w:rPr>
      <w:rFonts w:cs="Tahoma"/>
      <w:i/>
      <w:iCs/>
    </w:rPr>
  </w:style>
  <w:style w:type="paragraph" w:customStyle="1" w:styleId="14">
    <w:name w:val="Указатель1"/>
    <w:basedOn w:val="a"/>
    <w:pPr>
      <w:suppressLineNumbers/>
    </w:pPr>
    <w:rPr>
      <w:rFonts w:cs="Tahoma"/>
    </w:rPr>
  </w:style>
  <w:style w:type="paragraph" w:customStyle="1" w:styleId="variable">
    <w:name w:val="variable"/>
    <w:basedOn w:val="a"/>
    <w:rPr>
      <w:b/>
    </w:rPr>
  </w:style>
  <w:style w:type="paragraph" w:styleId="af0">
    <w:name w:val="footer"/>
    <w:basedOn w:val="a"/>
    <w:link w:val="af1"/>
    <w:uiPriority w:val="99"/>
    <w:pPr>
      <w:tabs>
        <w:tab w:val="center" w:pos="4677"/>
        <w:tab w:val="right" w:pos="9355"/>
      </w:tabs>
    </w:pPr>
  </w:style>
  <w:style w:type="paragraph" w:styleId="af2">
    <w:name w:val="header"/>
    <w:basedOn w:val="a"/>
    <w:link w:val="af3"/>
    <w:uiPriority w:val="99"/>
    <w:pPr>
      <w:tabs>
        <w:tab w:val="center" w:pos="4677"/>
        <w:tab w:val="right" w:pos="9355"/>
      </w:tabs>
    </w:pPr>
  </w:style>
  <w:style w:type="paragraph" w:customStyle="1" w:styleId="af4">
    <w:name w:val="Содержимое таблицы"/>
    <w:basedOn w:val="a"/>
    <w:pPr>
      <w:suppressLineNumbers/>
    </w:pPr>
  </w:style>
  <w:style w:type="paragraph" w:customStyle="1" w:styleId="af5">
    <w:name w:val="Заголовок таблицы"/>
    <w:basedOn w:val="af4"/>
    <w:pPr>
      <w:jc w:val="center"/>
    </w:pPr>
    <w:rPr>
      <w:b/>
      <w:bCs/>
    </w:rPr>
  </w:style>
  <w:style w:type="paragraph" w:customStyle="1" w:styleId="af6">
    <w:name w:val="Горизонтальная линия"/>
    <w:basedOn w:val="a"/>
    <w:next w:val="a9"/>
    <w:pPr>
      <w:suppressLineNumbers/>
      <w:pBdr>
        <w:bottom w:val="double" w:sz="1" w:space="0" w:color="808080"/>
      </w:pBdr>
      <w:spacing w:after="283"/>
    </w:pPr>
    <w:rPr>
      <w:sz w:val="12"/>
      <w:szCs w:val="12"/>
    </w:rPr>
  </w:style>
  <w:style w:type="paragraph" w:styleId="af7">
    <w:name w:val="Body Text First Indent"/>
    <w:basedOn w:val="a9"/>
    <w:link w:val="af8"/>
    <w:uiPriority w:val="99"/>
    <w:pPr>
      <w:ind w:firstLine="283"/>
    </w:pPr>
  </w:style>
  <w:style w:type="paragraph" w:customStyle="1" w:styleId="af9">
    <w:name w:val="СОтступомПоЛевомуКраю"/>
    <w:basedOn w:val="a"/>
    <w:pPr>
      <w:ind w:firstLine="705"/>
    </w:pPr>
  </w:style>
  <w:style w:type="paragraph" w:customStyle="1" w:styleId="afa">
    <w:name w:val="Содержимое врезки"/>
    <w:basedOn w:val="a9"/>
  </w:style>
  <w:style w:type="paragraph" w:customStyle="1" w:styleId="afb">
    <w:name w:val="Содержимое списка"/>
    <w:basedOn w:val="a"/>
    <w:pPr>
      <w:ind w:left="567"/>
    </w:pPr>
  </w:style>
  <w:style w:type="paragraph" w:styleId="afc">
    <w:name w:val="Balloon Text"/>
    <w:basedOn w:val="a"/>
    <w:link w:val="afd"/>
    <w:uiPriority w:val="99"/>
    <w:semiHidden/>
    <w:unhideWhenUsed/>
    <w:rsid w:val="0047610D"/>
    <w:rPr>
      <w:rFonts w:ascii="Segoe UI" w:hAnsi="Segoe UI" w:cs="Segoe UI"/>
      <w:sz w:val="18"/>
      <w:szCs w:val="18"/>
    </w:rPr>
  </w:style>
  <w:style w:type="character" w:customStyle="1" w:styleId="afd">
    <w:name w:val="Текст выноски Знак"/>
    <w:link w:val="afc"/>
    <w:uiPriority w:val="99"/>
    <w:semiHidden/>
    <w:rsid w:val="0047610D"/>
    <w:rPr>
      <w:rFonts w:ascii="Segoe UI" w:hAnsi="Segoe UI" w:cs="Segoe UI"/>
      <w:sz w:val="18"/>
      <w:szCs w:val="18"/>
      <w:lang w:eastAsia="ar-SA"/>
    </w:rPr>
  </w:style>
  <w:style w:type="paragraph" w:styleId="afe">
    <w:name w:val="footnote text"/>
    <w:basedOn w:val="a"/>
    <w:link w:val="aff"/>
    <w:uiPriority w:val="99"/>
    <w:unhideWhenUsed/>
    <w:rsid w:val="00B7348A"/>
    <w:rPr>
      <w:sz w:val="20"/>
      <w:szCs w:val="20"/>
    </w:rPr>
  </w:style>
  <w:style w:type="character" w:customStyle="1" w:styleId="aff">
    <w:name w:val="Текст сноски Знак"/>
    <w:link w:val="afe"/>
    <w:uiPriority w:val="99"/>
    <w:rsid w:val="00B7348A"/>
    <w:rPr>
      <w:lang w:eastAsia="ar-SA"/>
    </w:rPr>
  </w:style>
  <w:style w:type="character" w:styleId="aff0">
    <w:name w:val="footnote reference"/>
    <w:uiPriority w:val="99"/>
    <w:semiHidden/>
    <w:unhideWhenUsed/>
    <w:rsid w:val="00B7348A"/>
    <w:rPr>
      <w:vertAlign w:val="superscript"/>
    </w:rPr>
  </w:style>
  <w:style w:type="table" w:styleId="aff1">
    <w:name w:val="Table Grid"/>
    <w:basedOn w:val="a1"/>
    <w:uiPriority w:val="39"/>
    <w:rsid w:val="002721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rsid w:val="006F092F"/>
    <w:pPr>
      <w:widowControl w:val="0"/>
      <w:autoSpaceDE w:val="0"/>
      <w:autoSpaceDN w:val="0"/>
      <w:adjustRightInd w:val="0"/>
    </w:pPr>
    <w:rPr>
      <w:rFonts w:ascii="Arial" w:hAnsi="Arial" w:cs="Arial"/>
    </w:rPr>
  </w:style>
  <w:style w:type="character" w:customStyle="1" w:styleId="ConsPlusNormal0">
    <w:name w:val="ConsPlusNormal Знак"/>
    <w:link w:val="ConsPlusNormal"/>
    <w:locked/>
    <w:rsid w:val="006F092F"/>
    <w:rPr>
      <w:rFonts w:ascii="Arial" w:hAnsi="Arial" w:cs="Arial"/>
    </w:rPr>
  </w:style>
  <w:style w:type="character" w:customStyle="1" w:styleId="af3">
    <w:name w:val="Верхний колонтитул Знак"/>
    <w:link w:val="af2"/>
    <w:uiPriority w:val="99"/>
    <w:rsid w:val="00F52517"/>
    <w:rPr>
      <w:sz w:val="24"/>
      <w:szCs w:val="24"/>
      <w:lang w:eastAsia="ar-SA"/>
    </w:rPr>
  </w:style>
  <w:style w:type="paragraph" w:styleId="aff2">
    <w:name w:val="Normal (Web)"/>
    <w:aliases w:val="Знак2,Обычный (Web)1,Обычный (веб)1"/>
    <w:basedOn w:val="a"/>
    <w:link w:val="aff3"/>
    <w:unhideWhenUsed/>
    <w:qFormat/>
    <w:rsid w:val="00A34988"/>
    <w:pPr>
      <w:suppressAutoHyphens w:val="0"/>
      <w:spacing w:before="100" w:beforeAutospacing="1" w:after="100" w:afterAutospacing="1"/>
    </w:pPr>
    <w:rPr>
      <w:lang w:eastAsia="ru-RU"/>
    </w:rPr>
  </w:style>
  <w:style w:type="character" w:customStyle="1" w:styleId="aa">
    <w:name w:val="Основной текст Знак"/>
    <w:aliases w:val="Основной текст Знак Знак Знак"/>
    <w:link w:val="a9"/>
    <w:uiPriority w:val="99"/>
    <w:locked/>
    <w:rsid w:val="00A34988"/>
    <w:rPr>
      <w:sz w:val="24"/>
      <w:szCs w:val="24"/>
      <w:lang w:eastAsia="ar-SA"/>
    </w:rPr>
  </w:style>
  <w:style w:type="character" w:styleId="aff4">
    <w:name w:val="annotation reference"/>
    <w:uiPriority w:val="99"/>
    <w:semiHidden/>
    <w:unhideWhenUsed/>
    <w:rsid w:val="006D72E3"/>
    <w:rPr>
      <w:sz w:val="16"/>
      <w:szCs w:val="16"/>
    </w:rPr>
  </w:style>
  <w:style w:type="paragraph" w:styleId="aff5">
    <w:name w:val="annotation text"/>
    <w:basedOn w:val="a"/>
    <w:link w:val="aff6"/>
    <w:uiPriority w:val="99"/>
    <w:semiHidden/>
    <w:unhideWhenUsed/>
    <w:rsid w:val="006D72E3"/>
    <w:rPr>
      <w:sz w:val="20"/>
      <w:szCs w:val="20"/>
    </w:rPr>
  </w:style>
  <w:style w:type="character" w:customStyle="1" w:styleId="aff6">
    <w:name w:val="Текст примечания Знак"/>
    <w:link w:val="aff5"/>
    <w:uiPriority w:val="99"/>
    <w:semiHidden/>
    <w:rsid w:val="006D72E3"/>
    <w:rPr>
      <w:lang w:eastAsia="ar-SA"/>
    </w:rPr>
  </w:style>
  <w:style w:type="paragraph" w:styleId="aff7">
    <w:name w:val="annotation subject"/>
    <w:basedOn w:val="aff5"/>
    <w:next w:val="aff5"/>
    <w:link w:val="aff8"/>
    <w:uiPriority w:val="99"/>
    <w:semiHidden/>
    <w:unhideWhenUsed/>
    <w:rsid w:val="006D72E3"/>
    <w:rPr>
      <w:b/>
      <w:bCs/>
    </w:rPr>
  </w:style>
  <w:style w:type="character" w:customStyle="1" w:styleId="aff8">
    <w:name w:val="Тема примечания Знак"/>
    <w:link w:val="aff7"/>
    <w:uiPriority w:val="99"/>
    <w:semiHidden/>
    <w:rsid w:val="006D72E3"/>
    <w:rPr>
      <w:b/>
      <w:bCs/>
      <w:lang w:eastAsia="ar-SA"/>
    </w:rPr>
  </w:style>
  <w:style w:type="paragraph" w:customStyle="1" w:styleId="21">
    <w:name w:val="Цитата 21"/>
    <w:basedOn w:val="a"/>
    <w:next w:val="a"/>
    <w:link w:val="QuoteChar"/>
    <w:rsid w:val="008E63A6"/>
    <w:pPr>
      <w:suppressAutoHyphens w:val="0"/>
      <w:jc w:val="both"/>
    </w:pPr>
    <w:rPr>
      <w:rFonts w:ascii="Calibri" w:hAnsi="Calibri"/>
      <w:i/>
    </w:rPr>
  </w:style>
  <w:style w:type="character" w:customStyle="1" w:styleId="QuoteChar">
    <w:name w:val="Quote Char"/>
    <w:link w:val="21"/>
    <w:rsid w:val="008E63A6"/>
    <w:rPr>
      <w:rFonts w:ascii="Calibri" w:hAnsi="Calibri"/>
      <w:i/>
      <w:sz w:val="24"/>
      <w:szCs w:val="24"/>
    </w:rPr>
  </w:style>
  <w:style w:type="paragraph" w:styleId="aff9">
    <w:name w:val="List Paragraph"/>
    <w:basedOn w:val="a"/>
    <w:link w:val="affa"/>
    <w:uiPriority w:val="34"/>
    <w:qFormat/>
    <w:rsid w:val="007644CF"/>
    <w:pPr>
      <w:suppressAutoHyphens w:val="0"/>
      <w:ind w:left="708"/>
      <w:jc w:val="both"/>
    </w:pPr>
    <w:rPr>
      <w:lang w:eastAsia="en-US"/>
    </w:rPr>
  </w:style>
  <w:style w:type="character" w:customStyle="1" w:styleId="affa">
    <w:name w:val="Абзац списка Знак"/>
    <w:link w:val="aff9"/>
    <w:uiPriority w:val="34"/>
    <w:rsid w:val="007644CF"/>
    <w:rPr>
      <w:sz w:val="24"/>
      <w:szCs w:val="24"/>
      <w:lang w:eastAsia="en-US"/>
    </w:rPr>
  </w:style>
  <w:style w:type="character" w:styleId="affb">
    <w:name w:val="Placeholder Text"/>
    <w:basedOn w:val="a0"/>
    <w:uiPriority w:val="99"/>
    <w:semiHidden/>
    <w:rsid w:val="00B13D60"/>
    <w:rPr>
      <w:color w:val="808080"/>
    </w:rPr>
  </w:style>
  <w:style w:type="character" w:styleId="affc">
    <w:name w:val="endnote reference"/>
    <w:basedOn w:val="a0"/>
    <w:uiPriority w:val="99"/>
    <w:semiHidden/>
    <w:unhideWhenUsed/>
    <w:rsid w:val="00B66244"/>
    <w:rPr>
      <w:vertAlign w:val="superscript"/>
    </w:rPr>
  </w:style>
  <w:style w:type="paragraph" w:customStyle="1" w:styleId="ConsNonformat">
    <w:name w:val="ConsNonformat"/>
    <w:rsid w:val="001F1AC4"/>
    <w:pPr>
      <w:autoSpaceDE w:val="0"/>
      <w:autoSpaceDN w:val="0"/>
      <w:adjustRightInd w:val="0"/>
    </w:pPr>
    <w:rPr>
      <w:rFonts w:ascii="Courier New" w:hAnsi="Courier New" w:cs="Courier New"/>
    </w:rPr>
  </w:style>
  <w:style w:type="character" w:customStyle="1" w:styleId="10">
    <w:name w:val="Заголовок 1 Знак"/>
    <w:basedOn w:val="a0"/>
    <w:link w:val="1"/>
    <w:uiPriority w:val="9"/>
    <w:locked/>
    <w:rsid w:val="00B31E73"/>
    <w:rPr>
      <w:rFonts w:ascii="Arial" w:hAnsi="Arial" w:cs="Arial"/>
      <w:b/>
      <w:bCs/>
      <w:kern w:val="1"/>
      <w:sz w:val="32"/>
      <w:szCs w:val="32"/>
      <w:lang w:eastAsia="ar-SA"/>
    </w:rPr>
  </w:style>
  <w:style w:type="character" w:customStyle="1" w:styleId="20">
    <w:name w:val="Заголовок 2 Знак"/>
    <w:basedOn w:val="a0"/>
    <w:link w:val="2"/>
    <w:uiPriority w:val="9"/>
    <w:locked/>
    <w:rsid w:val="00B31E73"/>
    <w:rPr>
      <w:rFonts w:ascii="Arial" w:hAnsi="Arial" w:cs="Arial"/>
      <w:b/>
      <w:bCs/>
      <w:i/>
      <w:iCs/>
      <w:sz w:val="28"/>
      <w:szCs w:val="28"/>
      <w:lang w:eastAsia="ar-SA"/>
    </w:rPr>
  </w:style>
  <w:style w:type="character" w:customStyle="1" w:styleId="30">
    <w:name w:val="Заголовок 3 Знак"/>
    <w:basedOn w:val="a0"/>
    <w:link w:val="3"/>
    <w:uiPriority w:val="9"/>
    <w:locked/>
    <w:rsid w:val="00B31E73"/>
    <w:rPr>
      <w:rFonts w:ascii="Arial" w:hAnsi="Arial" w:cs="Arial"/>
      <w:b/>
      <w:bCs/>
      <w:sz w:val="26"/>
      <w:szCs w:val="26"/>
      <w:lang w:eastAsia="ar-SA"/>
    </w:rPr>
  </w:style>
  <w:style w:type="character" w:customStyle="1" w:styleId="90">
    <w:name w:val="Заголовок 9 Знак"/>
    <w:basedOn w:val="a0"/>
    <w:link w:val="9"/>
    <w:uiPriority w:val="9"/>
    <w:locked/>
    <w:rsid w:val="00B31E73"/>
    <w:rPr>
      <w:rFonts w:ascii="Arial" w:hAnsi="Arial" w:cs="Arial"/>
      <w:sz w:val="22"/>
      <w:szCs w:val="22"/>
      <w:lang w:eastAsia="ar-SA"/>
    </w:rPr>
  </w:style>
  <w:style w:type="character" w:customStyle="1" w:styleId="ad">
    <w:name w:val="Название Знак"/>
    <w:basedOn w:val="a0"/>
    <w:link w:val="ab"/>
    <w:uiPriority w:val="10"/>
    <w:locked/>
    <w:rsid w:val="00B31E73"/>
    <w:rPr>
      <w:rFonts w:ascii="Arial" w:eastAsia="MS Mincho" w:hAnsi="Arial" w:cs="Tahoma"/>
      <w:sz w:val="28"/>
      <w:szCs w:val="28"/>
      <w:lang w:eastAsia="ar-SA"/>
    </w:rPr>
  </w:style>
  <w:style w:type="character" w:customStyle="1" w:styleId="ae">
    <w:name w:val="Подзаголовок Знак"/>
    <w:basedOn w:val="a0"/>
    <w:link w:val="ac"/>
    <w:uiPriority w:val="11"/>
    <w:locked/>
    <w:rsid w:val="00B31E73"/>
    <w:rPr>
      <w:rFonts w:ascii="Arial" w:eastAsia="MS Mincho" w:hAnsi="Arial" w:cs="Tahoma"/>
      <w:i/>
      <w:iCs/>
      <w:sz w:val="28"/>
      <w:szCs w:val="28"/>
      <w:lang w:eastAsia="ar-SA"/>
    </w:rPr>
  </w:style>
  <w:style w:type="character" w:customStyle="1" w:styleId="af1">
    <w:name w:val="Нижний колонтитул Знак"/>
    <w:basedOn w:val="a0"/>
    <w:link w:val="af0"/>
    <w:uiPriority w:val="99"/>
    <w:locked/>
    <w:rsid w:val="00B31E73"/>
    <w:rPr>
      <w:sz w:val="24"/>
      <w:szCs w:val="24"/>
      <w:lang w:eastAsia="ar-SA"/>
    </w:rPr>
  </w:style>
  <w:style w:type="character" w:customStyle="1" w:styleId="af8">
    <w:name w:val="Красная строка Знак"/>
    <w:basedOn w:val="aa"/>
    <w:link w:val="af7"/>
    <w:uiPriority w:val="99"/>
    <w:locked/>
    <w:rsid w:val="00B31E73"/>
    <w:rPr>
      <w:sz w:val="24"/>
      <w:szCs w:val="24"/>
      <w:lang w:eastAsia="ar-SA"/>
    </w:rPr>
  </w:style>
  <w:style w:type="paragraph" w:styleId="affd">
    <w:name w:val="endnote text"/>
    <w:basedOn w:val="a"/>
    <w:link w:val="affe"/>
    <w:uiPriority w:val="99"/>
    <w:semiHidden/>
    <w:unhideWhenUsed/>
    <w:rsid w:val="00560FD5"/>
    <w:rPr>
      <w:sz w:val="20"/>
      <w:szCs w:val="20"/>
    </w:rPr>
  </w:style>
  <w:style w:type="character" w:customStyle="1" w:styleId="affe">
    <w:name w:val="Текст концевой сноски Знак"/>
    <w:basedOn w:val="a0"/>
    <w:link w:val="affd"/>
    <w:uiPriority w:val="99"/>
    <w:semiHidden/>
    <w:rsid w:val="00560FD5"/>
    <w:rPr>
      <w:lang w:eastAsia="ar-SA"/>
    </w:rPr>
  </w:style>
  <w:style w:type="character" w:customStyle="1" w:styleId="aff3">
    <w:name w:val="Обычный (веб) Знак"/>
    <w:aliases w:val="Знак2 Знак,Обычный (Web)1 Знак,Обычный (веб)1 Знак"/>
    <w:basedOn w:val="a0"/>
    <w:link w:val="aff2"/>
    <w:locked/>
    <w:rsid w:val="00011D9D"/>
    <w:rPr>
      <w:sz w:val="24"/>
      <w:szCs w:val="24"/>
    </w:rPr>
  </w:style>
  <w:style w:type="paragraph" w:customStyle="1" w:styleId="15">
    <w:name w:val="заголовок 1"/>
    <w:basedOn w:val="a"/>
    <w:next w:val="a"/>
    <w:rsid w:val="007B3B59"/>
    <w:pPr>
      <w:keepNext/>
      <w:suppressAutoHyphens w:val="0"/>
      <w:ind w:right="-1"/>
      <w:jc w:val="center"/>
    </w:pPr>
    <w:rPr>
      <w:b/>
      <w:sz w:val="22"/>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6541">
      <w:bodyDiv w:val="1"/>
      <w:marLeft w:val="0"/>
      <w:marRight w:val="0"/>
      <w:marTop w:val="0"/>
      <w:marBottom w:val="0"/>
      <w:divBdr>
        <w:top w:val="none" w:sz="0" w:space="0" w:color="auto"/>
        <w:left w:val="none" w:sz="0" w:space="0" w:color="auto"/>
        <w:bottom w:val="none" w:sz="0" w:space="0" w:color="auto"/>
        <w:right w:val="none" w:sz="0" w:space="0" w:color="auto"/>
      </w:divBdr>
    </w:div>
    <w:div w:id="17333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shestakova\Downloads\SYS_DEMAND_EA_LESS_5%20(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F1EC0-4A93-4164-BCC8-996A84815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SYS_DEMAND_EA_LESS_5 (2).dotx</Template>
  <TotalTime>289</TotalTime>
  <Pages>6</Pages>
  <Words>2754</Words>
  <Characters>15702</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Приложение</vt:lpstr>
    </vt:vector>
  </TitlesOfParts>
  <Company>Company</Company>
  <LinksUpToDate>false</LinksUpToDate>
  <CharactersWithSpaces>18420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dc:title>
  <dc:creator>Шестакова Евгения Николаевна</dc:creator>
  <cp:lastModifiedBy>Пользователь Windows</cp:lastModifiedBy>
  <cp:revision>22</cp:revision>
  <cp:lastPrinted>2015-09-01T07:45:00Z</cp:lastPrinted>
  <dcterms:created xsi:type="dcterms:W3CDTF">2025-12-25T08:25:00Z</dcterms:created>
  <dcterms:modified xsi:type="dcterms:W3CDTF">2026-07-30T14:56:00Z</dcterms:modified>
</cp:coreProperties>
</file>